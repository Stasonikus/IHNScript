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Pr="00E87EB2" w:rsidRDefault="00C861B1">
            <w:pPr>
              <w:pStyle w:val="a0"/>
              <w:pageBreakBefore/>
              <w:snapToGrid w:val="0"/>
              <w:jc w:val="left"/>
              <w:rPr>
                <w:rFonts w:ascii="Calibri" w:hAnsi="Calibri" w:cs="Calibri"/>
                <w:b/>
                <w:sz w:val="20"/>
                <w:szCs w:val="22"/>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rPr>
                <w:rFonts w:ascii="Calibri" w:hAnsi="Calibri"/>
                <w:sz w:val="20"/>
              </w:rPr>
              <w:t xml:space="preserve">Name (Surname, First): Stas Test2 </w:t>
            </w:r>
          </w:p>
          <w:p w14:paraId="30094CBE" w14:textId="77777777" w:rsidR="00B55D2E" w:rsidRPr="003A2EAB" w:rsidRDefault="00B55D2E" w:rsidP="00B55D2E">
            <w:pPr>
              <w:pStyle w:val="a0"/>
              <w:jc w:val="left"/>
              <w:rPr>
                <w:lang w:val="en-US"/>
              </w:rPr>
            </w:pPr>
            <w:proofErr w:type="gramStart"/>
            <w:proofErr w:type="gramEnd"/>
            <w:r>
              <w:rPr>
                <w:rFonts w:ascii="Calibri" w:hAnsi="Calibri"/>
                <w:sz w:val="20"/>
              </w:rPr>
              <w:t xml:space="preserve">Date of Birth*:  18.07.2005 </w:t>
            </w:r>
          </w:p>
          <w:p w14:paraId="6FD1E4E5" w14:textId="77777777" w:rsidR="00B55D2E" w:rsidRDefault="00B55D2E" w:rsidP="00B55D2E">
            <w:pPr>
              <w:pStyle w:val="a0"/>
              <w:jc w:val="left"/>
              <w:rPr>
                <w:rFonts w:ascii="Calibri" w:hAnsi="Calibri" w:cs="Calibri"/>
                <w:w w:val="80"/>
                <w:sz w:val="20"/>
                <w:szCs w:val="20"/>
                <w:lang w:val="en-US"/>
              </w:rPr>
            </w:pPr>
            <w:r>
              <w:rPr>
                <w:rFonts w:ascii="Calibri" w:hAnsi="Calibri"/>
                <w:sz w:val="20"/>
              </w:rPr>
              <w:t xml:space="preserve">Address (Place of Residence): </w:t>
              <w:br/>
              <w:br/>
              <w:t xml:space="preserve">saina 28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rPr>
                <w:rFonts w:ascii="Calibri" w:hAnsi="Calibri"/>
                <w:sz w:val="20"/>
              </w:rPr>
              <w:t xml:space="preserve">Phone: 87057054557 </w:t>
            </w:r>
          </w:p>
          <w:p w14:paraId="0D67C2D3" w14:textId="77777777" w:rsidR="00B55D2E" w:rsidRPr="003A2EAB" w:rsidRDefault="00B55D2E" w:rsidP="00B55D2E">
            <w:pPr>
              <w:pStyle w:val="a0"/>
              <w:jc w:val="left"/>
              <w:rPr>
                <w:lang w:val="en-US"/>
              </w:rPr>
            </w:pPr>
            <w:r>
              <w:rPr>
                <w:rFonts w:ascii="Calibri" w:hAnsi="Calibri"/>
                <w:sz w:val="20"/>
              </w:rPr>
              <w:t xml:space="preserve">E-mail: Stas31788@gmail.com </w:t>
            </w:r>
          </w:p>
          <w:p w14:paraId="60A9C1F0" w14:textId="77777777" w:rsidR="00B55D2E" w:rsidRPr="003A2EAB" w:rsidRDefault="00B55D2E" w:rsidP="00B55D2E">
            <w:pPr>
              <w:pStyle w:val="a0"/>
              <w:jc w:val="left"/>
              <w:rPr>
                <w:lang w:val="en-US"/>
              </w:rPr>
            </w:pPr>
            <w:r>
              <w:rPr>
                <w:rFonts w:ascii="Calibri" w:hAnsi="Calibri"/>
                <w:sz w:val="20"/>
              </w:rPr>
              <w:t xml:space="preserve">Driver’s License: 0545455562155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77777777" w:rsidR="00B55D2E" w:rsidRPr="00B55D2E" w:rsidRDefault="00B55D2E" w:rsidP="00B55D2E">
            <w:pPr>
              <w:pStyle w:val="a0"/>
              <w:jc w:val="left"/>
              <w:rPr>
                <w:rFonts w:ascii="Calibri" w:hAnsi="Calibri" w:cs="Calibri"/>
                <w:w w:val="80"/>
                <w:sz w:val="20"/>
                <w:szCs w:val="20"/>
                <w:lang w:val="en-US"/>
              </w:rPr>
            </w:pPr>
            <w:proofErr w:type="gramStart"/>
            <w:proofErr w:type="gramEnd"/>
            <w:r>
              <w:rPr>
                <w:rFonts w:ascii="Calibri" w:hAnsi="Calibri"/>
                <w:sz w:val="20"/>
              </w:rPr>
              <w:t xml:space="preserve">Andrey Kim  №165654561 </w:t>
            </w:r>
          </w:p>
          <w:p w14:paraId="6BA064BE" w14:textId="77777777" w:rsidR="00B55D2E" w:rsidRPr="00B55D2E" w:rsidRDefault="00B55D2E" w:rsidP="00B55D2E">
            <w:pPr>
              <w:pStyle w:val="a0"/>
              <w:jc w:val="left"/>
              <w:rPr>
                <w:rFonts w:ascii="Calibri" w:hAnsi="Calibri" w:cs="Calibri"/>
                <w:sz w:val="20"/>
                <w:szCs w:val="20"/>
                <w:lang w:val="en-US"/>
              </w:rPr>
            </w:pPr>
            <w:proofErr w:type="gramStart"/>
            <w:proofErr w:type="gramEnd"/>
            <w:r>
              <w:rPr>
                <w:rFonts w:ascii="Calibri" w:hAnsi="Calibri"/>
                <w:sz w:val="20"/>
              </w:rPr>
              <w:t xml:space="preserve">Mark Donner  №1521564684564 </w:t>
            </w:r>
          </w:p>
          <w:p w14:paraId="0345B268" w14:textId="77777777" w:rsidR="00B55D2E" w:rsidRPr="00B55D2E" w:rsidRDefault="00B55D2E" w:rsidP="00B55D2E">
            <w:pPr>
              <w:pStyle w:val="a0"/>
              <w:jc w:val="left"/>
              <w:rPr>
                <w:rFonts w:ascii="Calibri" w:hAnsi="Calibri" w:cs="Calibri"/>
                <w:sz w:val="20"/>
                <w:szCs w:val="20"/>
                <w:lang w:val="en-US"/>
              </w:rPr>
            </w:pPr>
            <w:proofErr w:type="gramStart"/>
            <w:proofErr w:type="gramEnd"/>
            <w:r>
              <w:rPr>
                <w:rFonts w:ascii="Calibri" w:hAnsi="Calibri"/>
                <w:sz w:val="20"/>
              </w:rP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rPr>
                <w:rFonts w:ascii="Calibri" w:hAnsi="Calibri"/>
                <w:sz w:val="20"/>
              </w:rPr>
              <w:t xml:space="preserve">Start Date: 08.01.2026 </w:t>
            </w:r>
          </w:p>
          <w:p w14:paraId="4F46DC4F" w14:textId="77777777" w:rsidR="00B55D2E" w:rsidRPr="003A2EAB" w:rsidRDefault="00B55D2E" w:rsidP="00B55D2E">
            <w:pPr>
              <w:pStyle w:val="a0"/>
              <w:jc w:val="left"/>
              <w:rPr>
                <w:lang w:val="en-US"/>
              </w:rPr>
            </w:pPr>
            <w:r>
              <w:rPr>
                <w:rFonts w:ascii="Calibri" w:hAnsi="Calibri"/>
                <w:sz w:val="20"/>
              </w:rPr>
              <w:t xml:space="preserve">End Date: 18.01.2026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rPr>
                <w:rFonts w:ascii="Calibri" w:hAnsi="Calibri"/>
                <w:sz w:val="20"/>
              </w:rPr>
              <w:t>Rental Rate: _________________KZT (110.00 USD) /per Day</w:t>
            </w:r>
          </w:p>
          <w:p w14:paraId="384F6FAC" w14:textId="77777777" w:rsidR="00B55D2E" w:rsidRPr="003A2EAB" w:rsidRDefault="00B55D2E" w:rsidP="00B55D2E">
            <w:pPr>
              <w:pStyle w:val="a0"/>
              <w:jc w:val="left"/>
              <w:rPr>
                <w:lang w:val="en-US"/>
              </w:rPr>
            </w:pPr>
            <w:r>
              <w:rPr>
                <w:rFonts w:ascii="Calibri" w:hAnsi="Calibri"/>
                <w:sz w:val="20"/>
              </w:rPr>
              <w:t xml:space="preserve">Total Amount: _______________KZT (1210.00 USD) </w:t>
            </w:r>
          </w:p>
          <w:p w14:paraId="5A7BE11D" w14:textId="77777777" w:rsidR="00B55D2E" w:rsidRPr="004168A6" w:rsidRDefault="00B55D2E" w:rsidP="00B55D2E">
            <w:pPr>
              <w:pStyle w:val="a0"/>
              <w:jc w:val="left"/>
              <w:rPr>
                <w:lang w:val="en-US"/>
              </w:rPr>
            </w:pPr>
            <w:proofErr w:type="gramStart"/>
            <w:proofErr w:type="gramEnd"/>
            <w:r>
              <w:rPr>
                <w:rFonts w:ascii="Calibri" w:hAnsi="Calibri"/>
                <w:sz w:val="20"/>
              </w:rPr>
              <w:t>Security Deposit: _____________KZT (500.00  USD)</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gramStart"/>
            <w:proofErr w:type="gramEnd"/>
            <w:r>
              <w:rPr>
                <w:rFonts w:ascii="Calibri" w:hAnsi="Calibri"/>
                <w:sz w:val="20"/>
              </w:rPr>
              <w:t>Make:__Lada_   Model:__Niva</w:t>
            </w:r>
          </w:p>
          <w:p w14:paraId="3C84A6F9" w14:textId="77777777" w:rsidR="00B55D2E" w:rsidRPr="003A2EAB" w:rsidRDefault="00B55D2E" w:rsidP="00B55D2E">
            <w:pPr>
              <w:pStyle w:val="a0"/>
              <w:jc w:val="left"/>
              <w:rPr>
                <w:lang w:val="en-US"/>
              </w:rPr>
            </w:pPr>
            <w:proofErr w:type="gramStart"/>
            <w:proofErr w:type="gramEnd"/>
            <w:r>
              <w:rPr>
                <w:rFonts w:ascii="Calibri" w:hAnsi="Calibri"/>
                <w:sz w:val="20"/>
              </w:rPr>
              <w:t xml:space="preserve">Year:_2019__ Color:___Blue_____ </w:t>
            </w:r>
          </w:p>
          <w:p w14:paraId="7F70DA02" w14:textId="48068269" w:rsidR="00B55D2E" w:rsidRPr="009861A3" w:rsidRDefault="00B55D2E" w:rsidP="00B55D2E">
            <w:pPr>
              <w:pStyle w:val="a0"/>
              <w:jc w:val="left"/>
              <w:rPr>
                <w:lang w:val="en-US"/>
              </w:rPr>
            </w:pPr>
            <w:proofErr w:type="gramStart"/>
            <w:proofErr w:type="gramEnd"/>
            <w:r>
              <w:rPr>
                <w:rFonts w:ascii="Calibri" w:hAnsi="Calibri"/>
                <w:sz w:val="20"/>
              </w:rPr>
              <w:t>PLATE:__044FG02</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193768" w14:textId="6F6A54AE" w:rsidR="00565686" w:rsidRPr="00565686" w:rsidRDefault="00565686" w:rsidP="00565686">
            <w:pPr>
              <w:pStyle w:val="a0"/>
              <w:jc w:val="left"/>
              <w:rPr>
                <w:rFonts w:ascii="Calibri" w:hAnsi="Calibri" w:cs="Calibri"/>
                <w:b/>
                <w:w w:val="80"/>
                <w:sz w:val="20"/>
                <w:szCs w:val="22"/>
                <w:lang w:val="en-US"/>
              </w:rPr>
            </w:pPr>
            <w:r>
              <w:rPr>
                <w:rFonts w:ascii="Calibri" w:hAnsi="Calibri" w:cs="Calibri"/>
                <w:b/>
                <w:w w:val="80"/>
                <w:sz w:val="20"/>
                <w:szCs w:val="22"/>
              </w:rPr>
              <w:t>Транспортное</w:t>
            </w:r>
            <w:r w:rsidRPr="00565686">
              <w:rPr>
                <w:rFonts w:ascii="Calibri" w:hAnsi="Calibri" w:cs="Calibri"/>
                <w:b/>
                <w:w w:val="80"/>
                <w:sz w:val="20"/>
                <w:szCs w:val="22"/>
                <w:lang w:val="en-US"/>
              </w:rPr>
              <w:t xml:space="preserve"> </w:t>
            </w:r>
            <w:r>
              <w:rPr>
                <w:rFonts w:ascii="Calibri" w:hAnsi="Calibri" w:cs="Calibri"/>
                <w:b/>
                <w:w w:val="80"/>
                <w:sz w:val="20"/>
                <w:szCs w:val="22"/>
              </w:rPr>
              <w:t>средство</w:t>
            </w:r>
          </w:p>
          <w:p w14:paraId="256F4801" w14:textId="4CE2D2E5" w:rsidR="00565686" w:rsidRPr="003A2EAB" w:rsidRDefault="00565686" w:rsidP="00565686">
            <w:pPr>
              <w:pStyle w:val="a0"/>
              <w:jc w:val="left"/>
              <w:rPr>
                <w:lang w:val="en-US"/>
              </w:rPr>
            </w:pPr>
            <w:proofErr w:type="gramStart"/>
            <w:proofErr w:type="gramEnd"/>
            <w:r>
              <w:rPr>
                <w:rFonts w:ascii="Calibri" w:hAnsi="Calibri"/>
                <w:sz w:val="20"/>
              </w:rPr>
              <w:t>Марка:__Lada_   Модель:__Niva</w:t>
            </w:r>
          </w:p>
          <w:p w14:paraId="392A232F" w14:textId="760551FC" w:rsidR="00565686" w:rsidRPr="003A2EAB" w:rsidRDefault="00565686" w:rsidP="00565686">
            <w:pPr>
              <w:pStyle w:val="a0"/>
              <w:jc w:val="left"/>
              <w:rPr>
                <w:lang w:val="en-US"/>
              </w:rPr>
            </w:pPr>
            <w:proofErr w:type="gramStart"/>
            <w:proofErr w:type="gramEnd"/>
            <w:r>
              <w:rPr>
                <w:rFonts w:ascii="Calibri" w:hAnsi="Calibri"/>
                <w:sz w:val="20"/>
              </w:rPr>
              <w:t xml:space="preserve">Год выпуска:_2019__ Цвет:___Blue_____ </w:t>
            </w:r>
          </w:p>
          <w:p w14:paraId="4CAE610E" w14:textId="15ABD1BF" w:rsidR="00B55D2E" w:rsidRDefault="00565686" w:rsidP="00565686">
            <w:pPr>
              <w:pStyle w:val="a0"/>
              <w:jc w:val="left"/>
              <w:rPr>
                <w:rFonts w:ascii="Calibri" w:hAnsi="Calibri" w:cs="Calibri"/>
                <w:w w:val="80"/>
                <w:sz w:val="20"/>
                <w:szCs w:val="22"/>
              </w:rPr>
            </w:pPr>
            <w:proofErr w:type="gramStart"/>
            <w:proofErr w:type="gramEnd"/>
            <w:r>
              <w:rPr>
                <w:rFonts w:ascii="Calibri" w:hAnsi="Calibri"/>
                <w:sz w:val="20"/>
              </w:rPr>
              <w:t>ГНРЗ:__044FG02</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57F5CC07" w14:textId="77777777" w:rsidR="00E87EB2" w:rsidRDefault="00E87EB2" w:rsidP="00B55D2E">
            <w:pPr>
              <w:pStyle w:val="a0"/>
              <w:jc w:val="left"/>
              <w:rPr>
                <w:rFonts w:ascii="Calibri" w:hAnsi="Calibri" w:cs="Calibri"/>
                <w:b/>
                <w:bCs/>
                <w:w w:val="80"/>
                <w:sz w:val="20"/>
                <w:szCs w:val="22"/>
                <w:lang w:val="en-US"/>
              </w:rPr>
            </w:pPr>
            <w:r>
              <w:rPr>
                <w:rFonts w:ascii="Calibri" w:hAnsi="Calibri" w:cs="Calibri"/>
                <w:b/>
                <w:bCs/>
                <w:w w:val="80"/>
                <w:sz w:val="20"/>
                <w:szCs w:val="22"/>
                <w:lang w:val="en-US"/>
              </w:rPr>
              <w:t>Permission</w:t>
            </w:r>
            <w:r>
              <w:rPr>
                <w:rFonts w:ascii="Calibri" w:hAnsi="Calibri" w:cs="Calibri"/>
                <w:b/>
                <w:bCs/>
                <w:w w:val="80"/>
                <w:sz w:val="20"/>
                <w:szCs w:val="22"/>
                <w:lang w:val="en-US"/>
              </w:rPr>
              <w:t xml:space="preserve"> </w:t>
            </w:r>
          </w:p>
          <w:p w14:paraId="4FA3600E" w14:textId="2F66C84D" w:rsidR="008A10EC" w:rsidRDefault="008A10EC" w:rsidP="00B55D2E">
            <w:pPr>
              <w:pStyle w:val="a0"/>
              <w:jc w:val="left"/>
              <w:rPr>
                <w:rFonts w:ascii="Calibri" w:hAnsi="Calibri" w:cs="Calibri"/>
                <w:w w:val="80"/>
                <w:sz w:val="20"/>
                <w:szCs w:val="22"/>
                <w:lang w:val="en-US"/>
              </w:rPr>
            </w:pPr>
            <w:r>
              <w:rPr>
                <w:rFonts w:ascii="Calibri" w:hAnsi="Calibri"/>
                <w:sz w:val="20"/>
              </w:rPr>
              <w:t>Казахстан, Кыргызстан</w:t>
            </w:r>
          </w:p>
          <w:p w14:paraId="402B4075" w14:textId="7EA30929" w:rsidR="00B55D2E" w:rsidRDefault="00B55D2E" w:rsidP="00B55D2E">
            <w:pPr>
              <w:pStyle w:val="a0"/>
              <w:jc w:val="left"/>
              <w:rPr>
                <w:rFonts w:ascii="Calibri" w:hAnsi="Calibri" w:cs="Calibri"/>
                <w:w w:val="80"/>
                <w:sz w:val="20"/>
                <w:szCs w:val="22"/>
                <w:lang w:val="en-US"/>
              </w:rPr>
            </w:pPr>
            <w:proofErr w:type="gramStart"/>
            <w:proofErr w:type="gramEnd"/>
            <w:r>
              <w:rPr>
                <w:rFonts w:ascii="Calibri" w:hAnsi="Calibri"/>
                <w:sz w:val="20"/>
              </w:rPr>
              <w:t xml:space="preserve">Types of Roads:  Asphalt, Gravel, Off-road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3008385C" w14:textId="28C25CD5" w:rsidR="00B55D2E" w:rsidRPr="00E87EB2" w:rsidRDefault="00B55D2E" w:rsidP="00B55D2E">
            <w:pPr>
              <w:pStyle w:val="a0"/>
              <w:jc w:val="left"/>
              <w:rPr>
                <w:rFonts w:ascii="Calibri" w:hAnsi="Calibri" w:cs="Calibri"/>
                <w:b/>
                <w:bCs/>
                <w:w w:val="80"/>
                <w:sz w:val="20"/>
                <w:szCs w:val="22"/>
              </w:rPr>
            </w:pPr>
            <w:r w:rsidRPr="00E87EB2">
              <w:rPr>
                <w:rFonts w:ascii="Calibri" w:hAnsi="Calibri" w:cs="Calibri"/>
                <w:b/>
                <w:bCs/>
                <w:w w:val="80"/>
                <w:sz w:val="20"/>
                <w:szCs w:val="22"/>
                <w:lang w:val="ky-KG"/>
              </w:rPr>
              <w:t>Разрешенно в</w:t>
            </w:r>
            <w:r w:rsidRPr="00E87EB2">
              <w:rPr>
                <w:rFonts w:ascii="Calibri" w:hAnsi="Calibri" w:cs="Calibri"/>
                <w:b/>
                <w:bCs/>
                <w:w w:val="80"/>
                <w:sz w:val="20"/>
                <w:szCs w:val="22"/>
              </w:rPr>
              <w:t xml:space="preserve">: </w:t>
            </w:r>
          </w:p>
          <w:p w14:paraId="4370248E" w14:textId="77A5C6D3" w:rsidR="00E87EB2" w:rsidRPr="008A10EC" w:rsidRDefault="008A10EC" w:rsidP="00B55D2E">
            <w:pPr>
              <w:pStyle w:val="a0"/>
              <w:jc w:val="left"/>
              <w:rPr>
                <w:rFonts w:ascii="Calibri" w:hAnsi="Calibri" w:cs="Calibri"/>
                <w:w w:val="80"/>
                <w:sz w:val="20"/>
                <w:szCs w:val="22"/>
                <w:lang w:val="en-US"/>
              </w:rPr>
            </w:pPr>
            <w:r>
              <w:rPr>
                <w:rFonts w:ascii="Calibri" w:hAnsi="Calibri"/>
                <w:sz w:val="20"/>
              </w:rPr>
              <w:t>Казахстан, Кыргызстан</w:t>
            </w:r>
          </w:p>
          <w:p w14:paraId="4666EA8D" w14:textId="7E38459B" w:rsidR="00B55D2E" w:rsidRPr="008A10EC" w:rsidRDefault="00B55D2E" w:rsidP="00B55D2E">
            <w:pPr>
              <w:pStyle w:val="a0"/>
              <w:jc w:val="left"/>
              <w:rPr>
                <w:lang w:val="en-US"/>
              </w:rPr>
            </w:pPr>
            <w:r>
              <w:rPr>
                <w:rFonts w:ascii="Calibri" w:hAnsi="Calibri"/>
                <w:sz w:val="20"/>
              </w:rPr>
              <w:t xml:space="preserve">Виды дорог:  Asphalt, Gravel, Off-road         </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565686"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393549"/>
    <w:rsid w:val="004A5592"/>
    <w:rsid w:val="004C1378"/>
    <w:rsid w:val="00565686"/>
    <w:rsid w:val="006C0541"/>
    <w:rsid w:val="0083061D"/>
    <w:rsid w:val="008A10EC"/>
    <w:rsid w:val="009861A3"/>
    <w:rsid w:val="00B55D2E"/>
    <w:rsid w:val="00C861B1"/>
    <w:rsid w:val="00E70497"/>
    <w:rsid w:val="00E87EB2"/>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2601</Words>
  <Characters>14827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6</cp:revision>
  <cp:lastPrinted>1995-11-21T12:41:00Z</cp:lastPrinted>
  <dcterms:created xsi:type="dcterms:W3CDTF">2025-12-01T06:51:00Z</dcterms:created>
  <dcterms:modified xsi:type="dcterms:W3CDTF">2025-12-02T06:10:00Z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