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Default="00C861B1">
            <w:pPr>
              <w:pStyle w:val="a0"/>
              <w:pageBreakBefore/>
              <w:snapToGrid w:val="0"/>
              <w:jc w:val="left"/>
              <w:rPr>
                <w:rFonts w:ascii="Calibri" w:hAnsi="Calibri" w:cs="Calibri"/>
                <w:b/>
                <w:sz w:val="20"/>
                <w:szCs w:val="22"/>
                <w:lang w:val="en-US"/>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rsidRPr="002F2D70">
              <w:rPr>
                <w:lang w:val="en-US"/>
              </w:rPr>
              <w:t xml:space="preserve">Name (Surname, First): Marisha Barth </w:t>
            </w:r>
            <w:proofErr w:type="spellStart"/>
            <w:r w:rsidRPr="002F2D70">
              <w:rPr>
                <w:lang w:val="en-US"/>
              </w:rPr>
              <w:t>Ubrani</w:t>
            </w:r>
            <w:proofErr w:type="spellEnd"/>
            <w:r w:rsidRPr="002F2D70">
              <w:rPr>
                <w:lang w:val="en-US"/>
              </w:rPr>
              <w:t xml:space="preserve"> </w:t>
            </w:r>
          </w:p>
          <w:p w14:paraId="30094CBE" w14:textId="77777777" w:rsidR="00B55D2E" w:rsidRPr="003A2EAB" w:rsidRDefault="00B55D2E" w:rsidP="00B55D2E">
            <w:pPr>
              <w:pStyle w:val="a0"/>
              <w:jc w:val="left"/>
              <w:rPr>
                <w:lang w:val="en-US"/>
              </w:rPr>
            </w:pPr>
            <w:r w:rsidRPr="002F2D70">
              <w:rPr>
                <w:lang w:val="en-US"/>
              </w:rPr>
              <w:t xml:space="preserve">Date of Birth*:  25.07.1998 </w:t>
            </w:r>
          </w:p>
          <w:p w14:paraId="6FD1E4E5" w14:textId="77777777" w:rsidR="00B55D2E" w:rsidRDefault="00B55D2E" w:rsidP="00B55D2E">
            <w:pPr>
              <w:pStyle w:val="a0"/>
              <w:jc w:val="left"/>
              <w:rPr>
                <w:rFonts w:ascii="Calibri" w:hAnsi="Calibri" w:cs="Calibri"/>
                <w:w w:val="80"/>
                <w:sz w:val="20"/>
                <w:szCs w:val="20"/>
                <w:lang w:val="en-US"/>
              </w:rPr>
            </w:pPr>
            <w:r w:rsidRPr="002F2D70">
              <w:rPr>
                <w:lang w:val="en-US"/>
              </w:rPr>
              <w:t xml:space="preserve">Address (Place of Residence): </w:t>
            </w:r>
            <w:r w:rsidRPr="002F2D70">
              <w:rPr>
                <w:lang w:val="en-US"/>
              </w:rPr>
              <w:br/>
            </w:r>
            <w:r w:rsidRPr="002F2D70">
              <w:rPr>
                <w:lang w:val="en-US"/>
              </w:rPr>
              <w:br/>
              <w:t xml:space="preserve">301 Ang Mo Kio Avenue 3, #05-1802Singapore, Singapore, 560301Singapore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rsidRPr="002F2D70">
              <w:rPr>
                <w:lang w:val="en-US"/>
              </w:rPr>
              <w:t xml:space="preserve">Phone: 810 65 8863 3519 </w:t>
            </w:r>
          </w:p>
          <w:p w14:paraId="0D67C2D3" w14:textId="77777777" w:rsidR="00B55D2E" w:rsidRPr="003A2EAB" w:rsidRDefault="00B55D2E" w:rsidP="00B55D2E">
            <w:pPr>
              <w:pStyle w:val="a0"/>
              <w:jc w:val="left"/>
              <w:rPr>
                <w:lang w:val="en-US"/>
              </w:rPr>
            </w:pPr>
            <w:r w:rsidRPr="002F2D70">
              <w:rPr>
                <w:lang w:val="en-US"/>
              </w:rPr>
              <w:t xml:space="preserve">E-mail: themamufamily@gmail.com </w:t>
            </w:r>
          </w:p>
          <w:p w14:paraId="60A9C1F0" w14:textId="79CFB520" w:rsidR="00B55D2E" w:rsidRPr="003A2EAB" w:rsidRDefault="00B55D2E" w:rsidP="00B55D2E">
            <w:pPr>
              <w:pStyle w:val="a0"/>
              <w:jc w:val="left"/>
              <w:rPr>
                <w:lang w:val="en-US"/>
              </w:rPr>
            </w:pPr>
            <w:r w:rsidRPr="002F2D70">
              <w:rPr>
                <w:lang w:val="en-US"/>
              </w:rPr>
              <w:t xml:space="preserve">Driver’s License: </w:t>
            </w:r>
            <w:r w:rsidR="002F2D70">
              <w:t>№</w:t>
            </w:r>
            <w:r w:rsidRPr="002F2D70">
              <w:rPr>
                <w:lang w:val="en-US"/>
              </w:rPr>
              <w:t xml:space="preserve">980725105536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3543819A" w:rsidR="00B55D2E" w:rsidRPr="00B55D2E" w:rsidRDefault="00B55D2E" w:rsidP="00B55D2E">
            <w:pPr>
              <w:pStyle w:val="a0"/>
              <w:jc w:val="left"/>
              <w:rPr>
                <w:rFonts w:ascii="Calibri" w:hAnsi="Calibri" w:cs="Calibri"/>
                <w:w w:val="80"/>
                <w:sz w:val="20"/>
                <w:szCs w:val="20"/>
                <w:lang w:val="en-US"/>
              </w:rPr>
            </w:pPr>
            <w:r w:rsidRPr="002F2D70">
              <w:rPr>
                <w:lang w:val="en-US"/>
              </w:rPr>
              <w:t xml:space="preserve">Mu Chun </w:t>
            </w:r>
            <w:proofErr w:type="spellStart"/>
            <w:r w:rsidRPr="002F2D70">
              <w:rPr>
                <w:lang w:val="en-US"/>
              </w:rPr>
              <w:t>Khang</w:t>
            </w:r>
            <w:proofErr w:type="spellEnd"/>
            <w:r w:rsidRPr="002F2D70">
              <w:rPr>
                <w:lang w:val="en-US"/>
              </w:rPr>
              <w:t xml:space="preserve"> №960214145415 </w:t>
            </w:r>
          </w:p>
          <w:p w14:paraId="6BA064BE" w14:textId="77777777" w:rsidR="00B55D2E" w:rsidRPr="00B55D2E" w:rsidRDefault="00B55D2E" w:rsidP="00B55D2E">
            <w:pPr>
              <w:pStyle w:val="a0"/>
              <w:jc w:val="left"/>
              <w:rPr>
                <w:rFonts w:ascii="Calibri" w:hAnsi="Calibri" w:cs="Calibri"/>
                <w:sz w:val="20"/>
                <w:szCs w:val="20"/>
                <w:lang w:val="en-US"/>
              </w:rPr>
            </w:pPr>
            <w:r w:rsidRPr="002F2D70">
              <w:rPr>
                <w:lang w:val="en-US"/>
              </w:rPr>
              <w:t xml:space="preserve">   </w:t>
            </w:r>
          </w:p>
          <w:p w14:paraId="0345B268" w14:textId="77777777" w:rsidR="00B55D2E" w:rsidRPr="00B55D2E" w:rsidRDefault="00B55D2E" w:rsidP="00B55D2E">
            <w:pPr>
              <w:pStyle w:val="a0"/>
              <w:jc w:val="left"/>
              <w:rPr>
                <w:rFonts w:ascii="Calibri" w:hAnsi="Calibri" w:cs="Calibri"/>
                <w:sz w:val="20"/>
                <w:szCs w:val="20"/>
                <w:lang w:val="en-US"/>
              </w:rPr>
            </w:pPr>
            <w:r w:rsidRPr="002F2D70">
              <w:rPr>
                <w:lang w:val="en-US"/>
              </w:rP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rsidRPr="002F2D70">
              <w:rPr>
                <w:lang w:val="en-US"/>
              </w:rPr>
              <w:t xml:space="preserve">Start Date: 09.12.2025 </w:t>
            </w:r>
          </w:p>
          <w:p w14:paraId="4F46DC4F" w14:textId="77777777" w:rsidR="00B55D2E" w:rsidRPr="003A2EAB" w:rsidRDefault="00B55D2E" w:rsidP="00B55D2E">
            <w:pPr>
              <w:pStyle w:val="a0"/>
              <w:jc w:val="left"/>
              <w:rPr>
                <w:lang w:val="en-US"/>
              </w:rPr>
            </w:pPr>
            <w:r w:rsidRPr="002F2D70">
              <w:rPr>
                <w:lang w:val="en-US"/>
              </w:rPr>
              <w:t xml:space="preserve">End Date: 11.12.2025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rsidRPr="002F2D70">
              <w:rPr>
                <w:lang w:val="en-US"/>
              </w:rPr>
              <w:t>Rental Rate: _________________KZT (115.0 USD) /per Day</w:t>
            </w:r>
          </w:p>
          <w:p w14:paraId="384F6FAC" w14:textId="77777777" w:rsidR="00B55D2E" w:rsidRPr="003A2EAB" w:rsidRDefault="00B55D2E" w:rsidP="00B55D2E">
            <w:pPr>
              <w:pStyle w:val="a0"/>
              <w:jc w:val="left"/>
              <w:rPr>
                <w:lang w:val="en-US"/>
              </w:rPr>
            </w:pPr>
            <w:r w:rsidRPr="002F2D70">
              <w:rPr>
                <w:lang w:val="en-US"/>
              </w:rPr>
              <w:t xml:space="preserve">Total Amount: _______________KZT (345.00 USD) </w:t>
            </w:r>
          </w:p>
          <w:p w14:paraId="5A7BE11D" w14:textId="77777777" w:rsidR="00B55D2E" w:rsidRPr="004168A6" w:rsidRDefault="00B55D2E" w:rsidP="00B55D2E">
            <w:pPr>
              <w:pStyle w:val="a0"/>
              <w:jc w:val="left"/>
              <w:rPr>
                <w:lang w:val="en-US"/>
              </w:rPr>
            </w:pPr>
            <w:r>
              <w:t xml:space="preserve">Security </w:t>
            </w:r>
            <w:proofErr w:type="spellStart"/>
            <w:r>
              <w:t>Deposit</w:t>
            </w:r>
            <w:proofErr w:type="spellEnd"/>
            <w:r>
              <w:t>: _____________KZT (</w:t>
            </w:r>
            <w:proofErr w:type="gramStart"/>
            <w:r>
              <w:t>500.00  USD</w:t>
            </w:r>
            <w:proofErr w:type="gramEnd"/>
            <w:r>
              <w:t>)</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spellStart"/>
            <w:proofErr w:type="gramStart"/>
            <w:r w:rsidRPr="002F2D70">
              <w:rPr>
                <w:lang w:val="en-US"/>
              </w:rPr>
              <w:t>Make:_</w:t>
            </w:r>
            <w:proofErr w:type="gramEnd"/>
            <w:r w:rsidRPr="002F2D70">
              <w:rPr>
                <w:lang w:val="en-US"/>
              </w:rPr>
              <w:t>_Nissan</w:t>
            </w:r>
            <w:proofErr w:type="spellEnd"/>
            <w:r w:rsidRPr="002F2D70">
              <w:rPr>
                <w:lang w:val="en-US"/>
              </w:rPr>
              <w:t>_   Model:__</w:t>
            </w:r>
            <w:proofErr w:type="spellStart"/>
            <w:r w:rsidRPr="002F2D70">
              <w:rPr>
                <w:lang w:val="en-US"/>
              </w:rPr>
              <w:t>Terrano</w:t>
            </w:r>
            <w:proofErr w:type="spellEnd"/>
          </w:p>
          <w:p w14:paraId="3C84A6F9" w14:textId="77777777" w:rsidR="00B55D2E" w:rsidRPr="003A2EAB" w:rsidRDefault="00B55D2E" w:rsidP="00B55D2E">
            <w:pPr>
              <w:pStyle w:val="a0"/>
              <w:jc w:val="left"/>
              <w:rPr>
                <w:lang w:val="en-US"/>
              </w:rPr>
            </w:pPr>
            <w:proofErr w:type="gramStart"/>
            <w:r w:rsidRPr="002F2D70">
              <w:rPr>
                <w:lang w:val="en-US"/>
              </w:rPr>
              <w:t>Year:_</w:t>
            </w:r>
            <w:proofErr w:type="gramEnd"/>
            <w:r w:rsidRPr="002F2D70">
              <w:rPr>
                <w:lang w:val="en-US"/>
              </w:rPr>
              <w:t xml:space="preserve">2019__ </w:t>
            </w:r>
            <w:proofErr w:type="spellStart"/>
            <w:r w:rsidRPr="002F2D70">
              <w:rPr>
                <w:lang w:val="en-US"/>
              </w:rPr>
              <w:t>Color:___White</w:t>
            </w:r>
            <w:proofErr w:type="spellEnd"/>
            <w:r w:rsidRPr="002F2D70">
              <w:rPr>
                <w:lang w:val="en-US"/>
              </w:rPr>
              <w:t xml:space="preserve">_____ </w:t>
            </w:r>
          </w:p>
          <w:p w14:paraId="7F70DA02" w14:textId="48068269" w:rsidR="00B55D2E" w:rsidRPr="009861A3" w:rsidRDefault="00B55D2E" w:rsidP="00B55D2E">
            <w:pPr>
              <w:pStyle w:val="a0"/>
              <w:jc w:val="left"/>
              <w:rPr>
                <w:lang w:val="en-US"/>
              </w:rPr>
            </w:pPr>
            <w:proofErr w:type="gramStart"/>
            <w:r>
              <w:t>PLATE:_</w:t>
            </w:r>
            <w:proofErr w:type="gramEnd"/>
            <w:r>
              <w:t>_608FA02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7687B8F" w14:textId="77777777" w:rsidR="00B55D2E" w:rsidRDefault="00B55D2E" w:rsidP="00B55D2E">
            <w:pPr>
              <w:pStyle w:val="a0"/>
              <w:jc w:val="left"/>
            </w:pPr>
            <w:r>
              <w:rPr>
                <w:rFonts w:ascii="Calibri" w:hAnsi="Calibri" w:cs="Calibri"/>
                <w:b/>
                <w:w w:val="80"/>
                <w:sz w:val="20"/>
                <w:szCs w:val="22"/>
                <w:lang w:val="ky-KG"/>
              </w:rPr>
              <w:t>Транспортное средство</w:t>
            </w:r>
          </w:p>
          <w:p w14:paraId="75807045" w14:textId="7E8DBC19" w:rsidR="002F2D70" w:rsidRPr="002F2D70" w:rsidRDefault="002F2D70" w:rsidP="002F2D70">
            <w:pPr>
              <w:pStyle w:val="a0"/>
              <w:jc w:val="left"/>
            </w:pPr>
            <w:r>
              <w:t>Марка</w:t>
            </w:r>
            <w:r w:rsidRPr="002F2D70">
              <w:t>:</w:t>
            </w:r>
            <w:r>
              <w:t xml:space="preserve"> </w:t>
            </w:r>
            <w:r w:rsidRPr="002F2D70">
              <w:t>__</w:t>
            </w:r>
            <w:r w:rsidRPr="002F2D70">
              <w:rPr>
                <w:lang w:val="en-US"/>
              </w:rPr>
              <w:t>Nissan</w:t>
            </w:r>
            <w:r w:rsidRPr="002F2D70">
              <w:t xml:space="preserve">_   </w:t>
            </w:r>
            <w:r>
              <w:t>Модель</w:t>
            </w:r>
            <w:r w:rsidRPr="002F2D70">
              <w:t>:</w:t>
            </w:r>
            <w:r>
              <w:t xml:space="preserve"> </w:t>
            </w:r>
            <w:r w:rsidRPr="002F2D70">
              <w:t>__</w:t>
            </w:r>
            <w:proofErr w:type="spellStart"/>
            <w:r w:rsidRPr="002F2D70">
              <w:rPr>
                <w:lang w:val="en-US"/>
              </w:rPr>
              <w:t>Terrano</w:t>
            </w:r>
            <w:proofErr w:type="spellEnd"/>
          </w:p>
          <w:p w14:paraId="5B5FF7C2" w14:textId="31178737" w:rsidR="002F2D70" w:rsidRPr="002F2D70" w:rsidRDefault="002F2D70" w:rsidP="002F2D70">
            <w:pPr>
              <w:pStyle w:val="a0"/>
              <w:jc w:val="left"/>
            </w:pPr>
            <w:r>
              <w:t>Год выпуска</w:t>
            </w:r>
            <w:r w:rsidRPr="002F2D70">
              <w:t>:</w:t>
            </w:r>
            <w:r>
              <w:t xml:space="preserve"> </w:t>
            </w:r>
            <w:r w:rsidRPr="002F2D70">
              <w:t xml:space="preserve">_2019__ </w:t>
            </w:r>
            <w:r>
              <w:t>Цвет</w:t>
            </w:r>
            <w:r w:rsidRPr="002F2D70">
              <w:t>:</w:t>
            </w:r>
            <w:r>
              <w:t xml:space="preserve"> </w:t>
            </w:r>
            <w:r w:rsidRPr="002F2D70">
              <w:t>___</w:t>
            </w:r>
            <w:r w:rsidRPr="002F2D70">
              <w:rPr>
                <w:lang w:val="en-US"/>
              </w:rPr>
              <w:t>White</w:t>
            </w:r>
            <w:r w:rsidRPr="002F2D70">
              <w:t xml:space="preserve">_____ </w:t>
            </w:r>
          </w:p>
          <w:p w14:paraId="4CAE610E" w14:textId="6EAB2716" w:rsidR="00B55D2E" w:rsidRDefault="002F2D70" w:rsidP="002F2D70">
            <w:pPr>
              <w:pStyle w:val="a0"/>
              <w:jc w:val="left"/>
              <w:rPr>
                <w:rFonts w:ascii="Calibri" w:hAnsi="Calibri" w:cs="Calibri"/>
                <w:w w:val="80"/>
                <w:sz w:val="20"/>
                <w:szCs w:val="22"/>
              </w:rPr>
            </w:pPr>
            <w:r>
              <w:t>ГНРЗ</w:t>
            </w:r>
            <w:r>
              <w:t>:</w:t>
            </w:r>
            <w:r>
              <w:t xml:space="preserve"> </w:t>
            </w:r>
            <w:r>
              <w:t>__608FA02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0D8EF3CA" w14:textId="61DB7C00"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Limitations</w:t>
            </w:r>
          </w:p>
          <w:p w14:paraId="3C30EC6F" w14:textId="524CA594" w:rsidR="002F2D70" w:rsidRDefault="002F2D70" w:rsidP="00B55D2E">
            <w:pPr>
              <w:pStyle w:val="a0"/>
              <w:jc w:val="left"/>
              <w:rPr>
                <w:rFonts w:ascii="Calibri" w:hAnsi="Calibri" w:cs="Calibri"/>
                <w:w w:val="80"/>
                <w:sz w:val="20"/>
                <w:szCs w:val="22"/>
                <w:lang w:val="en-US"/>
              </w:rPr>
            </w:pPr>
            <w:r>
              <w:rPr>
                <w:rFonts w:ascii="Calibri" w:hAnsi="Calibri" w:cs="Calibri"/>
                <w:b/>
                <w:bCs/>
                <w:w w:val="80"/>
                <w:sz w:val="20"/>
                <w:szCs w:val="22"/>
                <w:lang w:val="en-US"/>
              </w:rPr>
              <w:t>Permission</w:t>
            </w:r>
            <w:r>
              <w:rPr>
                <w:rFonts w:ascii="Calibri" w:hAnsi="Calibri" w:cs="Calibri"/>
                <w:w w:val="80"/>
                <w:sz w:val="20"/>
                <w:szCs w:val="22"/>
                <w:lang w:val="en-US"/>
              </w:rPr>
              <w:t>: Kazakhstan</w:t>
            </w:r>
          </w:p>
          <w:p w14:paraId="1CCA1260" w14:textId="77777777" w:rsidR="002F2D70" w:rsidRPr="002F2D70" w:rsidRDefault="002F2D70" w:rsidP="00B55D2E">
            <w:pPr>
              <w:pStyle w:val="a0"/>
              <w:jc w:val="left"/>
              <w:rPr>
                <w:lang w:val="en-US"/>
              </w:rPr>
            </w:pPr>
          </w:p>
          <w:p w14:paraId="402B4075" w14:textId="77777777" w:rsidR="00B55D2E" w:rsidRDefault="00B55D2E" w:rsidP="00B55D2E">
            <w:pPr>
              <w:pStyle w:val="a0"/>
              <w:jc w:val="left"/>
              <w:rPr>
                <w:rFonts w:ascii="Calibri" w:hAnsi="Calibri" w:cs="Calibri"/>
                <w:w w:val="80"/>
                <w:sz w:val="20"/>
                <w:szCs w:val="22"/>
                <w:lang w:val="en-US"/>
              </w:rPr>
            </w:pPr>
            <w:r w:rsidRPr="002F2D70">
              <w:rPr>
                <w:rFonts w:asciiTheme="minorHAnsi" w:hAnsiTheme="minorHAnsi" w:cstheme="minorHAnsi"/>
                <w:b/>
                <w:bCs/>
                <w:sz w:val="18"/>
                <w:szCs w:val="18"/>
                <w:lang w:val="en-US"/>
              </w:rPr>
              <w:t>Types of Roads</w:t>
            </w:r>
            <w:r w:rsidRPr="002F2D70">
              <w:rPr>
                <w:lang w:val="en-US"/>
              </w:rPr>
              <w:t xml:space="preserve">:          Gravel, Asphalt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E61FBDE" w14:textId="77777777" w:rsidR="00B55D2E" w:rsidRDefault="00B55D2E" w:rsidP="00B55D2E">
            <w:pPr>
              <w:pStyle w:val="a0"/>
              <w:jc w:val="left"/>
            </w:pPr>
            <w:r>
              <w:rPr>
                <w:rFonts w:ascii="Calibri" w:hAnsi="Calibri" w:cs="Calibri"/>
                <w:b/>
                <w:w w:val="80"/>
                <w:sz w:val="20"/>
                <w:szCs w:val="22"/>
                <w:lang w:val="ky-KG"/>
              </w:rPr>
              <w:t>Ограничения</w:t>
            </w:r>
          </w:p>
          <w:p w14:paraId="3008385C" w14:textId="32244BDA" w:rsidR="00B55D2E" w:rsidRDefault="00B55D2E" w:rsidP="00B55D2E">
            <w:pPr>
              <w:pStyle w:val="a0"/>
              <w:jc w:val="left"/>
            </w:pPr>
            <w:r>
              <w:rPr>
                <w:rFonts w:ascii="Calibri" w:hAnsi="Calibri" w:cs="Calibri"/>
                <w:w w:val="80"/>
                <w:sz w:val="20"/>
                <w:szCs w:val="22"/>
                <w:lang w:val="ky-KG"/>
              </w:rPr>
              <w:t>Разрешенно в</w:t>
            </w:r>
            <w:r>
              <w:rPr>
                <w:rFonts w:ascii="Calibri" w:hAnsi="Calibri" w:cs="Calibri"/>
                <w:w w:val="80"/>
                <w:sz w:val="20"/>
                <w:szCs w:val="22"/>
              </w:rPr>
              <w:t xml:space="preserve">: </w:t>
            </w:r>
            <w:r>
              <w:rPr>
                <w:rFonts w:ascii="Calibri" w:hAnsi="Calibri" w:cs="Calibri"/>
                <w:w w:val="80"/>
                <w:sz w:val="20"/>
                <w:szCs w:val="22"/>
                <w:lang w:val="ky-KG"/>
              </w:rPr>
              <w:t xml:space="preserve">Казахстан, </w:t>
            </w:r>
          </w:p>
          <w:p w14:paraId="4666EA8D" w14:textId="68BFCBA5" w:rsidR="00B55D2E" w:rsidRDefault="00B55D2E" w:rsidP="00B55D2E">
            <w:pPr>
              <w:pStyle w:val="a0"/>
              <w:jc w:val="left"/>
            </w:pPr>
            <w:r>
              <w:rPr>
                <w:rFonts w:ascii="Calibri" w:hAnsi="Calibri" w:cs="Calibri"/>
                <w:w w:val="80"/>
                <w:sz w:val="20"/>
                <w:szCs w:val="22"/>
                <w:lang w:val="ky-KG"/>
              </w:rPr>
              <w:t>Виды дорог</w:t>
            </w:r>
            <w:r>
              <w:rPr>
                <w:rFonts w:ascii="Calibri" w:hAnsi="Calibri" w:cs="Calibri"/>
                <w:w w:val="80"/>
                <w:sz w:val="20"/>
                <w:szCs w:val="22"/>
              </w:rPr>
              <w:t xml:space="preserve">: </w:t>
            </w:r>
            <w:r>
              <w:rPr>
                <w:rFonts w:ascii="Calibri" w:hAnsi="Calibri" w:cs="Calibri"/>
                <w:w w:val="80"/>
                <w:sz w:val="20"/>
                <w:szCs w:val="22"/>
                <w:lang w:val="ky-KG"/>
              </w:rPr>
              <w:t>Асфальт,  Гравий</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2F2D70"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default"/>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2F2D70"/>
    <w:rsid w:val="00393549"/>
    <w:rsid w:val="004A5592"/>
    <w:rsid w:val="004C1378"/>
    <w:rsid w:val="0083061D"/>
    <w:rsid w:val="009861A3"/>
    <w:rsid w:val="00B55D2E"/>
    <w:rsid w:val="00C861B1"/>
    <w:rsid w:val="00E70497"/>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2583</Words>
  <Characters>14727</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4</cp:revision>
  <cp:lastPrinted>1995-11-21T12:41:00Z</cp:lastPrinted>
  <dcterms:created xsi:type="dcterms:W3CDTF">2025-12-01T06:51:00Z</dcterms:created>
  <dcterms:modified xsi:type="dcterms:W3CDTF">2025-12-01T09:26:00Z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