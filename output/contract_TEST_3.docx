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t xml:space="preserve">Name (Surname, First): TEST 3 </w:t>
            </w:r>
          </w:p>
          <w:p w14:paraId="30094CBE" w14:textId="77777777" w:rsidR="00B55D2E" w:rsidRPr="003A2EAB" w:rsidRDefault="00B55D2E" w:rsidP="00B55D2E">
            <w:pPr>
              <w:pStyle w:val="a0"/>
              <w:jc w:val="left"/>
              <w:rPr>
                <w:lang w:val="en-US"/>
              </w:rPr>
            </w:pPr>
            <w:proofErr w:type="gramStart"/>
            <w:proofErr w:type="gramEnd"/>
            <w:r>
              <w:t xml:space="preserve">Date of Birth*:  12.12.2025 </w:t>
            </w:r>
          </w:p>
          <w:p w14:paraId="6FD1E4E5" w14:textId="77777777" w:rsidR="00B55D2E" w:rsidRDefault="00B55D2E" w:rsidP="00B55D2E">
            <w:pPr>
              <w:pStyle w:val="a0"/>
              <w:jc w:val="left"/>
              <w:rPr>
                <w:rFonts w:ascii="Calibri" w:hAnsi="Calibri" w:cs="Calibri"/>
                <w:w w:val="80"/>
                <w:sz w:val="20"/>
                <w:szCs w:val="20"/>
                <w:lang w:val="en-US"/>
              </w:rPr>
            </w:pPr>
            <w:r>
              <w:t xml:space="preserve">Address (Place of Residence): </w:t>
              <w:br/>
              <w:br/>
              <w:t xml:space="preserve">Saina 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t xml:space="preserve">Phone: 8706 </w:t>
            </w:r>
          </w:p>
          <w:p w14:paraId="0D67C2D3" w14:textId="77777777" w:rsidR="00B55D2E" w:rsidRPr="003A2EAB" w:rsidRDefault="00B55D2E" w:rsidP="00B55D2E">
            <w:pPr>
              <w:pStyle w:val="a0"/>
              <w:jc w:val="left"/>
              <w:rPr>
                <w:lang w:val="en-US"/>
              </w:rPr>
            </w:pPr>
            <w:r>
              <w:t xml:space="preserve">E-mail: Stas3178 </w:t>
            </w:r>
          </w:p>
          <w:p w14:paraId="60A9C1F0" w14:textId="77777777" w:rsidR="00B55D2E" w:rsidRPr="003A2EAB" w:rsidRDefault="00B55D2E" w:rsidP="00B55D2E">
            <w:pPr>
              <w:pStyle w:val="a0"/>
              <w:jc w:val="left"/>
              <w:rPr>
                <w:lang w:val="en-US"/>
              </w:rPr>
            </w:pPr>
            <w:r>
              <w:t xml:space="preserve">Driver’s License: 05634098670436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t xml:space="preserve">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t xml:space="preserve">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t xml:space="preserve">Start Date: 03.02.2024 </w:t>
            </w:r>
          </w:p>
          <w:p w14:paraId="4F46DC4F" w14:textId="77777777" w:rsidR="00B55D2E" w:rsidRPr="003A2EAB" w:rsidRDefault="00B55D2E" w:rsidP="00B55D2E">
            <w:pPr>
              <w:pStyle w:val="a0"/>
              <w:jc w:val="left"/>
              <w:rPr>
                <w:lang w:val="en-US"/>
              </w:rPr>
            </w:pPr>
            <w:r>
              <w:t xml:space="preserve">End Date: 03.03.2024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t>Rental Rate: _________________KZT (120.0 USD) /per Day</w:t>
            </w:r>
          </w:p>
          <w:p w14:paraId="384F6FAC" w14:textId="77777777" w:rsidR="00B55D2E" w:rsidRPr="003A2EAB" w:rsidRDefault="00B55D2E" w:rsidP="00B55D2E">
            <w:pPr>
              <w:pStyle w:val="a0"/>
              <w:jc w:val="left"/>
              <w:rPr>
                <w:lang w:val="en-US"/>
              </w:rPr>
            </w:pPr>
            <w:r>
              <w:t xml:space="preserve">Total Amount: _______________KZT (3600.00 USD) </w:t>
            </w:r>
          </w:p>
          <w:p w14:paraId="5A7BE11D" w14:textId="77777777" w:rsidR="00B55D2E" w:rsidRPr="004168A6" w:rsidRDefault="00B55D2E" w:rsidP="00B55D2E">
            <w:pPr>
              <w:pStyle w:val="a0"/>
              <w:jc w:val="left"/>
              <w:rPr>
                <w:lang w:val="en-US"/>
              </w:rPr>
            </w:pPr>
            <w:proofErr w:type="gramStart"/>
            <w:proofErr w:type="gramEnd"/>
            <w: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t>Make:__Mitsubishi_   Model:__Montero Sport</w:t>
            </w:r>
          </w:p>
          <w:p w14:paraId="3C84A6F9" w14:textId="77777777" w:rsidR="00B55D2E" w:rsidRPr="003A2EAB" w:rsidRDefault="00B55D2E" w:rsidP="00B55D2E">
            <w:pPr>
              <w:pStyle w:val="a0"/>
              <w:jc w:val="left"/>
              <w:rPr>
                <w:lang w:val="en-US"/>
              </w:rPr>
            </w:pPr>
            <w:proofErr w:type="gramStart"/>
            <w:proofErr w:type="gramEnd"/>
            <w:r>
              <w:t xml:space="preserve">Year:_2022__ Color:___Black_____ </w:t>
            </w:r>
          </w:p>
          <w:p w14:paraId="7F70DA02" w14:textId="48068269" w:rsidR="00B55D2E" w:rsidRPr="009861A3" w:rsidRDefault="00B55D2E" w:rsidP="00B55D2E">
            <w:pPr>
              <w:pStyle w:val="a0"/>
              <w:jc w:val="left"/>
              <w:rPr>
                <w:lang w:val="en-US"/>
              </w:rPr>
            </w:pPr>
            <w:proofErr w:type="gramStart"/>
            <w:proofErr w:type="gramEnd"/>
            <w:r>
              <w:t>PLATE:__921EZ02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t>Марка:__Mitsubishi_   Модель:__Montero Sport</w:t>
            </w:r>
          </w:p>
          <w:p w14:paraId="392A232F" w14:textId="760551FC" w:rsidR="00565686" w:rsidRPr="003A2EAB" w:rsidRDefault="00565686" w:rsidP="00565686">
            <w:pPr>
              <w:pStyle w:val="a0"/>
              <w:jc w:val="left"/>
              <w:rPr>
                <w:lang w:val="en-US"/>
              </w:rPr>
            </w:pPr>
            <w:proofErr w:type="gramStart"/>
            <w:proofErr w:type="gramEnd"/>
            <w:r>
              <w:t xml:space="preserve">Год выпуска:_2022__ Цвет:___Black_____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t>ГНРЗ:__921EZ02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t>Kazakhstan, Uzbekistan, Tajikistan</w:t>
            </w:r>
          </w:p>
          <w:p w14:paraId="402B4075" w14:textId="7EA30929"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Types of Roads</w:t>
            </w:r>
            <w:proofErr w:type="gramStart"/>
            <w:r>
              <w:rPr>
                <w:rFonts w:ascii="Calibri" w:hAnsi="Calibri" w:cs="Calibri"/>
                <w:w w:val="80"/>
                <w:sz w:val="20"/>
                <w:szCs w:val="22"/>
                <w:lang w:val="en-US"/>
              </w:rPr>
              <w:t>:  {</w:t>
            </w:r>
            <w:proofErr w:type="gramEnd"/>
            <w:r>
              <w:rPr>
                <w:rFonts w:ascii="Calibri" w:hAnsi="Calibri" w:cs="Calibri"/>
                <w:w w:val="80"/>
                <w:sz w:val="20"/>
                <w:szCs w:val="22"/>
                <w:lang w:val="en-US"/>
              </w:rPr>
              <w:t xml:space="preserve">{TYPES_OF_ROADS}}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t>Kazakhstan, Uzbekistan, Tajikistan</w:t>
            </w:r>
          </w:p>
          <w:p w14:paraId="4666EA8D" w14:textId="7E38459B" w:rsidR="00B55D2E" w:rsidRPr="008A10EC" w:rsidRDefault="00B55D2E" w:rsidP="00B55D2E">
            <w:pPr>
              <w:pStyle w:val="a0"/>
              <w:jc w:val="left"/>
              <w:rPr>
                <w:lang w:val="en-US"/>
              </w:rPr>
            </w:pPr>
            <w:r>
              <w:rPr>
                <w:rFonts w:ascii="Calibri" w:hAnsi="Calibri" w:cs="Calibri"/>
                <w:w w:val="80"/>
                <w:sz w:val="20"/>
                <w:szCs w:val="22"/>
                <w:lang w:val="ky-KG"/>
              </w:rPr>
              <w:t>Виды дорог</w:t>
            </w:r>
            <w:r w:rsidRPr="008A10EC">
              <w:rPr>
                <w:rFonts w:ascii="Calibri" w:hAnsi="Calibri" w:cs="Calibri"/>
                <w:w w:val="80"/>
                <w:sz w:val="20"/>
                <w:szCs w:val="22"/>
                <w:lang w:val="en-US"/>
              </w:rPr>
              <w:t xml:space="preserve">: </w:t>
            </w:r>
            <w:r w:rsidR="00565686" w:rsidRPr="008A10EC">
              <w:rPr>
                <w:rFonts w:ascii="Calibri" w:hAnsi="Calibri" w:cs="Calibri"/>
                <w:w w:val="80"/>
                <w:sz w:val="20"/>
                <w:szCs w:val="22"/>
                <w:lang w:val="en-US"/>
              </w:rPr>
              <w:t xml:space="preserve"> {{</w:t>
            </w:r>
            <w:r w:rsidR="00565686">
              <w:rPr>
                <w:rFonts w:ascii="Calibri" w:hAnsi="Calibri" w:cs="Calibri"/>
                <w:w w:val="80"/>
                <w:sz w:val="20"/>
                <w:szCs w:val="22"/>
                <w:lang w:val="en-US"/>
              </w:rPr>
              <w:t>TYPES</w:t>
            </w:r>
            <w:r w:rsidR="00565686" w:rsidRPr="008A10EC">
              <w:rPr>
                <w:rFonts w:ascii="Calibri" w:hAnsi="Calibri" w:cs="Calibri"/>
                <w:w w:val="80"/>
                <w:sz w:val="20"/>
                <w:szCs w:val="22"/>
                <w:lang w:val="en-US"/>
              </w:rPr>
              <w:t>_</w:t>
            </w:r>
            <w:r w:rsidR="00565686">
              <w:rPr>
                <w:rFonts w:ascii="Calibri" w:hAnsi="Calibri" w:cs="Calibri"/>
                <w:w w:val="80"/>
                <w:sz w:val="20"/>
                <w:szCs w:val="22"/>
                <w:lang w:val="en-US"/>
              </w:rPr>
              <w:t>OF</w:t>
            </w:r>
            <w:r w:rsidR="00565686" w:rsidRPr="008A10EC">
              <w:rPr>
                <w:rFonts w:ascii="Calibri" w:hAnsi="Calibri" w:cs="Calibri"/>
                <w:w w:val="80"/>
                <w:sz w:val="20"/>
                <w:szCs w:val="22"/>
                <w:lang w:val="en-US"/>
              </w:rPr>
              <w:t>_</w:t>
            </w:r>
            <w:r w:rsidR="00565686">
              <w:rPr>
                <w:rFonts w:ascii="Calibri" w:hAnsi="Calibri" w:cs="Calibri"/>
                <w:w w:val="80"/>
                <w:sz w:val="20"/>
                <w:szCs w:val="22"/>
                <w:lang w:val="en-US"/>
              </w:rPr>
              <w:t>ROADS</w:t>
            </w:r>
            <w:r w:rsidR="00565686" w:rsidRPr="008A10EC">
              <w:rPr>
                <w:rFonts w:ascii="Calibri" w:hAnsi="Calibri" w:cs="Calibri"/>
                <w:w w:val="80"/>
                <w:sz w:val="20"/>
                <w:szCs w:val="22"/>
                <w:lang w:val="en-US"/>
              </w:rPr>
              <w:t xml:space="preserve">}}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