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rPr>
                <w:rFonts w:ascii="Calibri" w:hAnsi="Calibri"/>
                <w:sz w:val="20"/>
              </w:rPr>
              <w:t xml:space="preserve">Name (Surname, First): Stas Test </w:t>
            </w:r>
          </w:p>
          <w:p w14:paraId="30094CBE" w14:textId="77777777" w:rsidR="00B55D2E" w:rsidRPr="003A2EAB" w:rsidRDefault="00B55D2E" w:rsidP="00B55D2E">
            <w:pPr>
              <w:pStyle w:val="a0"/>
              <w:jc w:val="left"/>
              <w:rPr>
                <w:lang w:val="en-US"/>
              </w:rPr>
            </w:pPr>
            <w:proofErr w:type="gramStart"/>
            <w:proofErr w:type="gramEnd"/>
            <w:r>
              <w:rPr>
                <w:rFonts w:ascii="Calibri" w:hAnsi="Calibri"/>
                <w:sz w:val="20"/>
              </w:rPr>
              <w:t xml:space="preserve">Date of Birth*:  05.01.2021 </w:t>
            </w:r>
          </w:p>
          <w:p w14:paraId="6FD1E4E5" w14:textId="77777777" w:rsidR="00B55D2E" w:rsidRDefault="00B55D2E" w:rsidP="00B55D2E">
            <w:pPr>
              <w:pStyle w:val="a0"/>
              <w:jc w:val="left"/>
              <w:rPr>
                <w:rFonts w:ascii="Calibri" w:hAnsi="Calibri" w:cs="Calibri"/>
                <w:w w:val="80"/>
                <w:sz w:val="20"/>
                <w:szCs w:val="20"/>
                <w:lang w:val="en-US"/>
              </w:rPr>
            </w:pPr>
            <w:r>
              <w:rPr>
                <w:rFonts w:ascii="Calibri" w:hAnsi="Calibri"/>
                <w:sz w:val="20"/>
              </w:rPr>
              <w:t xml:space="preserve">Address (Place of Residence): </w:t>
              <w:br/>
              <w:br/>
              <w:t xml:space="preserve">Saina 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rPr>
                <w:rFonts w:ascii="Calibri" w:hAnsi="Calibri"/>
                <w:sz w:val="20"/>
              </w:rPr>
              <w:t xml:space="preserve">Phone: 87077054557 </w:t>
            </w:r>
          </w:p>
          <w:p w14:paraId="0D67C2D3" w14:textId="77777777" w:rsidR="00B55D2E" w:rsidRPr="003A2EAB" w:rsidRDefault="00B55D2E" w:rsidP="00B55D2E">
            <w:pPr>
              <w:pStyle w:val="a0"/>
              <w:jc w:val="left"/>
              <w:rPr>
                <w:lang w:val="en-US"/>
              </w:rPr>
            </w:pPr>
            <w:r>
              <w:rPr>
                <w:rFonts w:ascii="Calibri" w:hAnsi="Calibri"/>
                <w:sz w:val="20"/>
              </w:rPr>
              <w:t xml:space="preserve">E-mail: Stas31788@gmail.com </w:t>
            </w:r>
          </w:p>
          <w:p w14:paraId="60A9C1F0" w14:textId="77777777" w:rsidR="00B55D2E" w:rsidRPr="003A2EAB" w:rsidRDefault="00B55D2E" w:rsidP="00B55D2E">
            <w:pPr>
              <w:pStyle w:val="a0"/>
              <w:jc w:val="left"/>
              <w:rPr>
                <w:lang w:val="en-US"/>
              </w:rPr>
            </w:pPr>
            <w:r>
              <w:rPr>
                <w:rFonts w:ascii="Calibri" w:hAnsi="Calibri"/>
                <w:sz w:val="20"/>
              </w:rPr>
              <w:t xml:space="preserve">Driver’s License: 41884668156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rPr>
                <w:rFonts w:ascii="Calibri" w:hAnsi="Calibri"/>
                <w:sz w:val="20"/>
              </w:rPr>
              <w:t xml:space="preserve">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rPr>
                <w:rFonts w:ascii="Calibri" w:hAnsi="Calibri"/>
                <w:sz w:val="20"/>
              </w:rPr>
              <w:t xml:space="preserve">Start Date: 08.01.2026 </w:t>
            </w:r>
          </w:p>
          <w:p w14:paraId="4F46DC4F" w14:textId="77777777" w:rsidR="00B55D2E" w:rsidRPr="003A2EAB" w:rsidRDefault="00B55D2E" w:rsidP="00B55D2E">
            <w:pPr>
              <w:pStyle w:val="a0"/>
              <w:jc w:val="left"/>
              <w:rPr>
                <w:lang w:val="en-US"/>
              </w:rPr>
            </w:pPr>
            <w:r>
              <w:rPr>
                <w:rFonts w:ascii="Calibri" w:hAnsi="Calibri"/>
                <w:sz w:val="20"/>
              </w:rPr>
              <w:t xml:space="preserve">End Date: 01.01.2026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rPr>
                <w:rFonts w:ascii="Calibri" w:hAnsi="Calibri"/>
                <w:sz w:val="20"/>
              </w:rPr>
              <w:t>Rental Rate: _________________KZT (110.00 USD) /per Day</w:t>
            </w:r>
          </w:p>
          <w:p w14:paraId="384F6FAC" w14:textId="77777777" w:rsidR="00B55D2E" w:rsidRPr="003A2EAB" w:rsidRDefault="00B55D2E" w:rsidP="00B55D2E">
            <w:pPr>
              <w:pStyle w:val="a0"/>
              <w:jc w:val="left"/>
              <w:rPr>
                <w:lang w:val="en-US"/>
              </w:rPr>
            </w:pPr>
            <w:r>
              <w:rPr>
                <w:rFonts w:ascii="Calibri" w:hAnsi="Calibri"/>
                <w:sz w:val="20"/>
              </w:rPr>
              <w:t xml:space="preserve">Total Amount: _______________KZT (-660.00 USD) </w:t>
            </w:r>
          </w:p>
          <w:p w14:paraId="5A7BE11D" w14:textId="77777777" w:rsidR="00B55D2E" w:rsidRPr="004168A6" w:rsidRDefault="00B55D2E" w:rsidP="00B55D2E">
            <w:pPr>
              <w:pStyle w:val="a0"/>
              <w:jc w:val="left"/>
              <w:rPr>
                <w:lang w:val="en-US"/>
              </w:rPr>
            </w:pPr>
            <w:proofErr w:type="gramStart"/>
            <w:proofErr w:type="gramEnd"/>
            <w:r>
              <w:rPr>
                <w:rFonts w:ascii="Calibri" w:hAnsi="Calibri"/>
                <w:sz w:val="20"/>
              </w:rP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rPr>
                <w:rFonts w:ascii="Calibri" w:hAnsi="Calibri"/>
                <w:sz w:val="20"/>
              </w:rPr>
              <w:t>Make:__Lada_   Model:__Niva</w:t>
            </w:r>
          </w:p>
          <w:p w14:paraId="3C84A6F9" w14:textId="77777777" w:rsidR="00B55D2E" w:rsidRPr="003A2EAB" w:rsidRDefault="00B55D2E" w:rsidP="00B55D2E">
            <w:pPr>
              <w:pStyle w:val="a0"/>
              <w:jc w:val="left"/>
              <w:rPr>
                <w:lang w:val="en-US"/>
              </w:rPr>
            </w:pPr>
            <w:proofErr w:type="gramStart"/>
            <w:proofErr w:type="gramEnd"/>
            <w:r>
              <w:rPr>
                <w:rFonts w:ascii="Calibri" w:hAnsi="Calibri"/>
                <w:sz w:val="20"/>
              </w:rPr>
              <w:t xml:space="preserve">Year:_2019__ Color:___Blue_____ </w:t>
            </w:r>
          </w:p>
          <w:p w14:paraId="7F70DA02" w14:textId="48068269" w:rsidR="00B55D2E" w:rsidRPr="009861A3" w:rsidRDefault="00B55D2E" w:rsidP="00B55D2E">
            <w:pPr>
              <w:pStyle w:val="a0"/>
              <w:jc w:val="left"/>
              <w:rPr>
                <w:lang w:val="en-US"/>
              </w:rPr>
            </w:pPr>
            <w:proofErr w:type="gramStart"/>
            <w:proofErr w:type="gramEnd"/>
            <w:r>
              <w:rPr>
                <w:rFonts w:ascii="Calibri" w:hAnsi="Calibri"/>
                <w:sz w:val="20"/>
              </w:rPr>
              <w:t>PLATE:__044FG02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rPr>
                <w:rFonts w:ascii="Calibri" w:hAnsi="Calibri"/>
                <w:sz w:val="20"/>
              </w:rPr>
              <w:t>Марка:__Lada_   Модель:__Niva</w:t>
            </w:r>
          </w:p>
          <w:p w14:paraId="392A232F" w14:textId="760551FC" w:rsidR="00565686" w:rsidRPr="003A2EAB" w:rsidRDefault="00565686" w:rsidP="00565686">
            <w:pPr>
              <w:pStyle w:val="a0"/>
              <w:jc w:val="left"/>
              <w:rPr>
                <w:lang w:val="en-US"/>
              </w:rPr>
            </w:pPr>
            <w:proofErr w:type="gramStart"/>
            <w:proofErr w:type="gramEnd"/>
            <w:r>
              <w:rPr>
                <w:rFonts w:ascii="Calibri" w:hAnsi="Calibri"/>
                <w:sz w:val="20"/>
              </w:rPr>
              <w:t xml:space="preserve">Год выпуска:_2019__ Цвет:___Blue_____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rPr>
                <w:rFonts w:ascii="Calibri" w:hAnsi="Calibri"/>
                <w:sz w:val="20"/>
              </w:rPr>
              <w:t>ГНРЗ:__044FG02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rPr>
                <w:rFonts w:ascii="Calibri" w:hAnsi="Calibri"/>
                <w:sz w:val="20"/>
              </w:rPr>
              <w:t>Казахстан, Кыргызстан</w:t>
            </w:r>
          </w:p>
          <w:p w14:paraId="402B4075" w14:textId="7EA30929" w:rsidR="00B55D2E" w:rsidRDefault="00B55D2E" w:rsidP="00B55D2E">
            <w:pPr>
              <w:pStyle w:val="a0"/>
              <w:jc w:val="left"/>
              <w:rPr>
                <w:rFonts w:ascii="Calibri" w:hAnsi="Calibri" w:cs="Calibri"/>
                <w:w w:val="80"/>
                <w:sz w:val="20"/>
                <w:szCs w:val="22"/>
                <w:lang w:val="en-US"/>
              </w:rPr>
            </w:pPr>
            <w:proofErr w:type="gramStart"/>
            <w:proofErr w:type="gramEnd"/>
            <w:r>
              <w:rPr>
                <w:rFonts w:ascii="Calibri" w:hAnsi="Calibri"/>
                <w:sz w:val="20"/>
              </w:rPr>
              <w:t xml:space="preserve">Types of Roads:  Asphalt, Gravel, Dirt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rPr>
                <w:rFonts w:ascii="Calibri" w:hAnsi="Calibri"/>
                <w:sz w:val="20"/>
              </w:rPr>
              <w:t>Казахстан, Кыргызстан</w:t>
            </w:r>
          </w:p>
          <w:p w14:paraId="4666EA8D" w14:textId="7E38459B" w:rsidR="00B55D2E" w:rsidRPr="008A10EC" w:rsidRDefault="00B55D2E" w:rsidP="00B55D2E">
            <w:pPr>
              <w:pStyle w:val="a0"/>
              <w:jc w:val="left"/>
              <w:rPr>
                <w:lang w:val="en-US"/>
              </w:rPr>
            </w:pPr>
            <w:r>
              <w:rPr>
                <w:rFonts w:ascii="Calibri" w:hAnsi="Calibri"/>
                <w:sz w:val="20"/>
              </w:rPr>
              <w:t xml:space="preserve">Виды дорог:  Asphalt, Gravel, Dirt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