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Pr="00E87EB2" w:rsidRDefault="00C861B1">
            <w:pPr>
              <w:pStyle w:val="a0"/>
              <w:pageBreakBefore/>
              <w:snapToGrid w:val="0"/>
              <w:jc w:val="left"/>
              <w:rPr>
                <w:rFonts w:ascii="Calibri" w:hAnsi="Calibri" w:cs="Calibri"/>
                <w:b/>
                <w:sz w:val="20"/>
                <w:szCs w:val="22"/>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t xml:space="preserve">Name (Surname, First): test 2 </w:t>
            </w:r>
          </w:p>
          <w:p w14:paraId="30094CBE" w14:textId="77777777" w:rsidR="00B55D2E" w:rsidRPr="003A2EAB" w:rsidRDefault="00B55D2E" w:rsidP="00B55D2E">
            <w:pPr>
              <w:pStyle w:val="a0"/>
              <w:jc w:val="left"/>
              <w:rPr>
                <w:lang w:val="en-US"/>
              </w:rPr>
            </w:pPr>
            <w:proofErr w:type="gramStart"/>
            <w:proofErr w:type="gramEnd"/>
            <w:r>
              <w:t xml:space="preserve">Date of Birth*:  12.12.2025 </w:t>
            </w:r>
          </w:p>
          <w:p w14:paraId="6FD1E4E5" w14:textId="77777777" w:rsidR="00B55D2E" w:rsidRDefault="00B55D2E" w:rsidP="00B55D2E">
            <w:pPr>
              <w:pStyle w:val="a0"/>
              <w:jc w:val="left"/>
              <w:rPr>
                <w:rFonts w:ascii="Calibri" w:hAnsi="Calibri" w:cs="Calibri"/>
                <w:w w:val="80"/>
                <w:sz w:val="20"/>
                <w:szCs w:val="20"/>
                <w:lang w:val="en-US"/>
              </w:rPr>
            </w:pPr>
            <w:r>
              <w:t xml:space="preserve">Address (Place of Residence): </w:t>
              <w:br/>
              <w:br/>
              <w:t xml:space="preserve">Saina 28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t xml:space="preserve">Phone: 8706 </w:t>
            </w:r>
          </w:p>
          <w:p w14:paraId="0D67C2D3" w14:textId="77777777" w:rsidR="00B55D2E" w:rsidRPr="003A2EAB" w:rsidRDefault="00B55D2E" w:rsidP="00B55D2E">
            <w:pPr>
              <w:pStyle w:val="a0"/>
              <w:jc w:val="left"/>
              <w:rPr>
                <w:lang w:val="en-US"/>
              </w:rPr>
            </w:pPr>
            <w:r>
              <w:t xml:space="preserve">E-mail: Stas3178 </w:t>
            </w:r>
          </w:p>
          <w:p w14:paraId="60A9C1F0" w14:textId="77777777" w:rsidR="00B55D2E" w:rsidRPr="003A2EAB" w:rsidRDefault="00B55D2E" w:rsidP="00B55D2E">
            <w:pPr>
              <w:pStyle w:val="a0"/>
              <w:jc w:val="left"/>
              <w:rPr>
                <w:lang w:val="en-US"/>
              </w:rPr>
            </w:pPr>
            <w:r>
              <w:t xml:space="preserve">Driver’s License: 40803489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77777777" w:rsidR="00B55D2E" w:rsidRPr="00B55D2E" w:rsidRDefault="00B55D2E" w:rsidP="00B55D2E">
            <w:pPr>
              <w:pStyle w:val="a0"/>
              <w:jc w:val="left"/>
              <w:rPr>
                <w:rFonts w:ascii="Calibri" w:hAnsi="Calibri" w:cs="Calibri"/>
                <w:w w:val="80"/>
                <w:sz w:val="20"/>
                <w:szCs w:val="20"/>
                <w:lang w:val="en-US"/>
              </w:rPr>
            </w:pPr>
            <w:proofErr w:type="gramStart"/>
            <w:proofErr w:type="gramEnd"/>
            <w:r>
              <w:t xml:space="preserve">   </w:t>
            </w:r>
          </w:p>
          <w:p w14:paraId="6BA064BE" w14:textId="77777777" w:rsidR="00B55D2E" w:rsidRPr="00B55D2E" w:rsidRDefault="00B55D2E" w:rsidP="00B55D2E">
            <w:pPr>
              <w:pStyle w:val="a0"/>
              <w:jc w:val="left"/>
              <w:rPr>
                <w:rFonts w:ascii="Calibri" w:hAnsi="Calibri" w:cs="Calibri"/>
                <w:sz w:val="20"/>
                <w:szCs w:val="20"/>
                <w:lang w:val="en-US"/>
              </w:rPr>
            </w:pPr>
            <w:proofErr w:type="gramStart"/>
            <w:proofErr w:type="gramEnd"/>
            <w:r>
              <w:t xml:space="preserve">   </w:t>
            </w:r>
          </w:p>
          <w:p w14:paraId="0345B268" w14:textId="77777777" w:rsidR="00B55D2E" w:rsidRPr="00B55D2E" w:rsidRDefault="00B55D2E" w:rsidP="00B55D2E">
            <w:pPr>
              <w:pStyle w:val="a0"/>
              <w:jc w:val="left"/>
              <w:rPr>
                <w:rFonts w:ascii="Calibri" w:hAnsi="Calibri" w:cs="Calibri"/>
                <w:sz w:val="20"/>
                <w:szCs w:val="20"/>
                <w:lang w:val="en-US"/>
              </w:rPr>
            </w:pPr>
            <w:proofErr w:type="gramStart"/>
            <w:proofErr w:type="gramEnd"/>
            <w: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t xml:space="preserve">Start Date: 15.05.2025 </w:t>
            </w:r>
          </w:p>
          <w:p w14:paraId="4F46DC4F" w14:textId="77777777" w:rsidR="00B55D2E" w:rsidRPr="003A2EAB" w:rsidRDefault="00B55D2E" w:rsidP="00B55D2E">
            <w:pPr>
              <w:pStyle w:val="a0"/>
              <w:jc w:val="left"/>
              <w:rPr>
                <w:lang w:val="en-US"/>
              </w:rPr>
            </w:pPr>
            <w:r>
              <w:t xml:space="preserve">End Date: 15.06.2025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t>Rental Rate: _________________KZT (100.0 USD) /per Day</w:t>
            </w:r>
          </w:p>
          <w:p w14:paraId="384F6FAC" w14:textId="77777777" w:rsidR="00B55D2E" w:rsidRPr="003A2EAB" w:rsidRDefault="00B55D2E" w:rsidP="00B55D2E">
            <w:pPr>
              <w:pStyle w:val="a0"/>
              <w:jc w:val="left"/>
              <w:rPr>
                <w:lang w:val="en-US"/>
              </w:rPr>
            </w:pPr>
            <w:r>
              <w:t xml:space="preserve">Total Amount: _______________KZT (3200.00 USD) </w:t>
            </w:r>
          </w:p>
          <w:p w14:paraId="5A7BE11D" w14:textId="77777777" w:rsidR="00B55D2E" w:rsidRPr="004168A6" w:rsidRDefault="00B55D2E" w:rsidP="00B55D2E">
            <w:pPr>
              <w:pStyle w:val="a0"/>
              <w:jc w:val="left"/>
              <w:rPr>
                <w:lang w:val="en-US"/>
              </w:rPr>
            </w:pPr>
            <w:proofErr w:type="gramStart"/>
            <w:proofErr w:type="gramEnd"/>
            <w:r>
              <w:t>Security Deposit: _____________KZT (500.00  USD)</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gramStart"/>
            <w:proofErr w:type="gramEnd"/>
            <w:r>
              <w:t>Make:__Nissan_   Model:__Terrano</w:t>
            </w:r>
          </w:p>
          <w:p w14:paraId="3C84A6F9" w14:textId="77777777" w:rsidR="00B55D2E" w:rsidRPr="003A2EAB" w:rsidRDefault="00B55D2E" w:rsidP="00B55D2E">
            <w:pPr>
              <w:pStyle w:val="a0"/>
              <w:jc w:val="left"/>
              <w:rPr>
                <w:lang w:val="en-US"/>
              </w:rPr>
            </w:pPr>
            <w:proofErr w:type="gramStart"/>
            <w:proofErr w:type="gramEnd"/>
            <w:r>
              <w:t xml:space="preserve">Year:_2019__ Color:___White_____ </w:t>
            </w:r>
          </w:p>
          <w:p w14:paraId="7F70DA02" w14:textId="48068269" w:rsidR="00B55D2E" w:rsidRPr="009861A3" w:rsidRDefault="00B55D2E" w:rsidP="00B55D2E">
            <w:pPr>
              <w:pStyle w:val="a0"/>
              <w:jc w:val="left"/>
              <w:rPr>
                <w:lang w:val="en-US"/>
              </w:rPr>
            </w:pPr>
            <w:proofErr w:type="gramStart"/>
            <w:proofErr w:type="gramEnd"/>
            <w:r>
              <w:t>PLATE:__608FA02</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193768" w14:textId="6F6A54AE" w:rsidR="00565686" w:rsidRPr="00565686" w:rsidRDefault="00565686" w:rsidP="00565686">
            <w:pPr>
              <w:pStyle w:val="a0"/>
              <w:jc w:val="left"/>
              <w:rPr>
                <w:rFonts w:ascii="Calibri" w:hAnsi="Calibri" w:cs="Calibri"/>
                <w:b/>
                <w:w w:val="80"/>
                <w:sz w:val="20"/>
                <w:szCs w:val="22"/>
                <w:lang w:val="en-US"/>
              </w:rPr>
            </w:pPr>
            <w:r>
              <w:rPr>
                <w:rFonts w:ascii="Calibri" w:hAnsi="Calibri" w:cs="Calibri"/>
                <w:b/>
                <w:w w:val="80"/>
                <w:sz w:val="20"/>
                <w:szCs w:val="22"/>
              </w:rPr>
              <w:t>Транспортное</w:t>
            </w:r>
            <w:r w:rsidRPr="00565686">
              <w:rPr>
                <w:rFonts w:ascii="Calibri" w:hAnsi="Calibri" w:cs="Calibri"/>
                <w:b/>
                <w:w w:val="80"/>
                <w:sz w:val="20"/>
                <w:szCs w:val="22"/>
                <w:lang w:val="en-US"/>
              </w:rPr>
              <w:t xml:space="preserve"> </w:t>
            </w:r>
            <w:r>
              <w:rPr>
                <w:rFonts w:ascii="Calibri" w:hAnsi="Calibri" w:cs="Calibri"/>
                <w:b/>
                <w:w w:val="80"/>
                <w:sz w:val="20"/>
                <w:szCs w:val="22"/>
              </w:rPr>
              <w:t>средство</w:t>
            </w:r>
          </w:p>
          <w:p w14:paraId="256F4801" w14:textId="4CE2D2E5" w:rsidR="00565686" w:rsidRPr="003A2EAB" w:rsidRDefault="00565686" w:rsidP="00565686">
            <w:pPr>
              <w:pStyle w:val="a0"/>
              <w:jc w:val="left"/>
              <w:rPr>
                <w:lang w:val="en-US"/>
              </w:rPr>
            </w:pPr>
            <w:proofErr w:type="gramStart"/>
            <w:proofErr w:type="gramEnd"/>
            <w:r>
              <w:t>Марка:__Nissan_   Модель:__Terrano</w:t>
            </w:r>
          </w:p>
          <w:p w14:paraId="392A232F" w14:textId="760551FC" w:rsidR="00565686" w:rsidRPr="003A2EAB" w:rsidRDefault="00565686" w:rsidP="00565686">
            <w:pPr>
              <w:pStyle w:val="a0"/>
              <w:jc w:val="left"/>
              <w:rPr>
                <w:lang w:val="en-US"/>
              </w:rPr>
            </w:pPr>
            <w:proofErr w:type="gramStart"/>
            <w:proofErr w:type="gramEnd"/>
            <w:r>
              <w:t xml:space="preserve">Год выпуска:_2019__ Цвет:___White_____ </w:t>
            </w:r>
          </w:p>
          <w:p w14:paraId="4CAE610E" w14:textId="15ABD1BF" w:rsidR="00B55D2E" w:rsidRDefault="00565686" w:rsidP="00565686">
            <w:pPr>
              <w:pStyle w:val="a0"/>
              <w:jc w:val="left"/>
              <w:rPr>
                <w:rFonts w:ascii="Calibri" w:hAnsi="Calibri" w:cs="Calibri"/>
                <w:w w:val="80"/>
                <w:sz w:val="20"/>
                <w:szCs w:val="22"/>
              </w:rPr>
            </w:pPr>
            <w:proofErr w:type="gramStart"/>
            <w:proofErr w:type="gramEnd"/>
            <w:r>
              <w:t>ГНРЗ:__608FA02</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57F5CC07" w14:textId="77777777" w:rsidR="00E87EB2" w:rsidRDefault="00E87EB2" w:rsidP="00B55D2E">
            <w:pPr>
              <w:pStyle w:val="a0"/>
              <w:jc w:val="left"/>
              <w:rPr>
                <w:rFonts w:ascii="Calibri" w:hAnsi="Calibri" w:cs="Calibri"/>
                <w:b/>
                <w:bCs/>
                <w:w w:val="80"/>
                <w:sz w:val="20"/>
                <w:szCs w:val="22"/>
                <w:lang w:val="en-US"/>
              </w:rPr>
            </w:pPr>
            <w:r>
              <w:rPr>
                <w:rFonts w:ascii="Calibri" w:hAnsi="Calibri" w:cs="Calibri"/>
                <w:b/>
                <w:bCs/>
                <w:w w:val="80"/>
                <w:sz w:val="20"/>
                <w:szCs w:val="22"/>
                <w:lang w:val="en-US"/>
              </w:rPr>
              <w:t>Permission</w:t>
            </w:r>
            <w:r>
              <w:rPr>
                <w:rFonts w:ascii="Calibri" w:hAnsi="Calibri" w:cs="Calibri"/>
                <w:b/>
                <w:bCs/>
                <w:w w:val="80"/>
                <w:sz w:val="20"/>
                <w:szCs w:val="22"/>
                <w:lang w:val="en-US"/>
              </w:rPr>
              <w:t xml:space="preserve"> </w:t>
            </w:r>
          </w:p>
          <w:p w14:paraId="4FA3600E" w14:textId="2F66C84D" w:rsidR="008A10EC" w:rsidRDefault="008A10EC" w:rsidP="00B55D2E">
            <w:pPr>
              <w:pStyle w:val="a0"/>
              <w:jc w:val="left"/>
              <w:rPr>
                <w:rFonts w:ascii="Calibri" w:hAnsi="Calibri" w:cs="Calibri"/>
                <w:w w:val="80"/>
                <w:sz w:val="20"/>
                <w:szCs w:val="22"/>
                <w:lang w:val="en-US"/>
              </w:rPr>
            </w:pPr>
            <w:r>
              <w:t>Kazakhstan, Uzbekistan, Tajikistan</w:t>
            </w:r>
          </w:p>
          <w:p w14:paraId="402B4075" w14:textId="7EA30929"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Types of Roads</w:t>
            </w:r>
            <w:proofErr w:type="gramStart"/>
            <w:r>
              <w:rPr>
                <w:rFonts w:ascii="Calibri" w:hAnsi="Calibri" w:cs="Calibri"/>
                <w:w w:val="80"/>
                <w:sz w:val="20"/>
                <w:szCs w:val="22"/>
                <w:lang w:val="en-US"/>
              </w:rPr>
              <w:t>:  {</w:t>
            </w:r>
            <w:proofErr w:type="gramEnd"/>
            <w:r>
              <w:rPr>
                <w:rFonts w:ascii="Calibri" w:hAnsi="Calibri" w:cs="Calibri"/>
                <w:w w:val="80"/>
                <w:sz w:val="20"/>
                <w:szCs w:val="22"/>
                <w:lang w:val="en-US"/>
              </w:rPr>
              <w:t xml:space="preserve">{TYPES_OF_ROADS}}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3008385C" w14:textId="28C25CD5" w:rsidR="00B55D2E" w:rsidRPr="00E87EB2" w:rsidRDefault="00B55D2E" w:rsidP="00B55D2E">
            <w:pPr>
              <w:pStyle w:val="a0"/>
              <w:jc w:val="left"/>
              <w:rPr>
                <w:rFonts w:ascii="Calibri" w:hAnsi="Calibri" w:cs="Calibri"/>
                <w:b/>
                <w:bCs/>
                <w:w w:val="80"/>
                <w:sz w:val="20"/>
                <w:szCs w:val="22"/>
              </w:rPr>
            </w:pPr>
            <w:r w:rsidRPr="00E87EB2">
              <w:rPr>
                <w:rFonts w:ascii="Calibri" w:hAnsi="Calibri" w:cs="Calibri"/>
                <w:b/>
                <w:bCs/>
                <w:w w:val="80"/>
                <w:sz w:val="20"/>
                <w:szCs w:val="22"/>
                <w:lang w:val="ky-KG"/>
              </w:rPr>
              <w:t>Разрешенно в</w:t>
            </w:r>
            <w:r w:rsidRPr="00E87EB2">
              <w:rPr>
                <w:rFonts w:ascii="Calibri" w:hAnsi="Calibri" w:cs="Calibri"/>
                <w:b/>
                <w:bCs/>
                <w:w w:val="80"/>
                <w:sz w:val="20"/>
                <w:szCs w:val="22"/>
              </w:rPr>
              <w:t xml:space="preserve">: </w:t>
            </w:r>
          </w:p>
          <w:p w14:paraId="4370248E" w14:textId="77A5C6D3" w:rsidR="00E87EB2" w:rsidRPr="008A10EC" w:rsidRDefault="008A10EC" w:rsidP="00B55D2E">
            <w:pPr>
              <w:pStyle w:val="a0"/>
              <w:jc w:val="left"/>
              <w:rPr>
                <w:rFonts w:ascii="Calibri" w:hAnsi="Calibri" w:cs="Calibri"/>
                <w:w w:val="80"/>
                <w:sz w:val="20"/>
                <w:szCs w:val="22"/>
                <w:lang w:val="en-US"/>
              </w:rPr>
            </w:pPr>
            <w:r>
              <w:t>Kazakhstan, Uzbekistan, Tajikistan</w:t>
            </w:r>
          </w:p>
          <w:p w14:paraId="4666EA8D" w14:textId="7E38459B" w:rsidR="00B55D2E" w:rsidRPr="008A10EC" w:rsidRDefault="00B55D2E" w:rsidP="00B55D2E">
            <w:pPr>
              <w:pStyle w:val="a0"/>
              <w:jc w:val="left"/>
              <w:rPr>
                <w:lang w:val="en-US"/>
              </w:rPr>
            </w:pPr>
            <w:r>
              <w:rPr>
                <w:rFonts w:ascii="Calibri" w:hAnsi="Calibri" w:cs="Calibri"/>
                <w:w w:val="80"/>
                <w:sz w:val="20"/>
                <w:szCs w:val="22"/>
                <w:lang w:val="ky-KG"/>
              </w:rPr>
              <w:t>Виды дорог</w:t>
            </w:r>
            <w:r w:rsidRPr="008A10EC">
              <w:rPr>
                <w:rFonts w:ascii="Calibri" w:hAnsi="Calibri" w:cs="Calibri"/>
                <w:w w:val="80"/>
                <w:sz w:val="20"/>
                <w:szCs w:val="22"/>
                <w:lang w:val="en-US"/>
              </w:rPr>
              <w:t xml:space="preserve">: </w:t>
            </w:r>
            <w:r w:rsidR="00565686" w:rsidRPr="008A10EC">
              <w:rPr>
                <w:rFonts w:ascii="Calibri" w:hAnsi="Calibri" w:cs="Calibri"/>
                <w:w w:val="80"/>
                <w:sz w:val="20"/>
                <w:szCs w:val="22"/>
                <w:lang w:val="en-US"/>
              </w:rPr>
              <w:t xml:space="preserve"> {{</w:t>
            </w:r>
            <w:r w:rsidR="00565686">
              <w:rPr>
                <w:rFonts w:ascii="Calibri" w:hAnsi="Calibri" w:cs="Calibri"/>
                <w:w w:val="80"/>
                <w:sz w:val="20"/>
                <w:szCs w:val="22"/>
                <w:lang w:val="en-US"/>
              </w:rPr>
              <w:t>TYPES</w:t>
            </w:r>
            <w:r w:rsidR="00565686" w:rsidRPr="008A10EC">
              <w:rPr>
                <w:rFonts w:ascii="Calibri" w:hAnsi="Calibri" w:cs="Calibri"/>
                <w:w w:val="80"/>
                <w:sz w:val="20"/>
                <w:szCs w:val="22"/>
                <w:lang w:val="en-US"/>
              </w:rPr>
              <w:t>_</w:t>
            </w:r>
            <w:r w:rsidR="00565686">
              <w:rPr>
                <w:rFonts w:ascii="Calibri" w:hAnsi="Calibri" w:cs="Calibri"/>
                <w:w w:val="80"/>
                <w:sz w:val="20"/>
                <w:szCs w:val="22"/>
                <w:lang w:val="en-US"/>
              </w:rPr>
              <w:t>OF</w:t>
            </w:r>
            <w:r w:rsidR="00565686" w:rsidRPr="008A10EC">
              <w:rPr>
                <w:rFonts w:ascii="Calibri" w:hAnsi="Calibri" w:cs="Calibri"/>
                <w:w w:val="80"/>
                <w:sz w:val="20"/>
                <w:szCs w:val="22"/>
                <w:lang w:val="en-US"/>
              </w:rPr>
              <w:t>_</w:t>
            </w:r>
            <w:r w:rsidR="00565686">
              <w:rPr>
                <w:rFonts w:ascii="Calibri" w:hAnsi="Calibri" w:cs="Calibri"/>
                <w:w w:val="80"/>
                <w:sz w:val="20"/>
                <w:szCs w:val="22"/>
                <w:lang w:val="en-US"/>
              </w:rPr>
              <w:t>ROADS</w:t>
            </w:r>
            <w:r w:rsidR="00565686" w:rsidRPr="008A10EC">
              <w:rPr>
                <w:rFonts w:ascii="Calibri" w:hAnsi="Calibri" w:cs="Calibri"/>
                <w:w w:val="80"/>
                <w:sz w:val="20"/>
                <w:szCs w:val="22"/>
                <w:lang w:val="en-US"/>
              </w:rPr>
              <w:t xml:space="preserve">}}         </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565686"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393549"/>
    <w:rsid w:val="004A5592"/>
    <w:rsid w:val="004C1378"/>
    <w:rsid w:val="00565686"/>
    <w:rsid w:val="006C0541"/>
    <w:rsid w:val="0083061D"/>
    <w:rsid w:val="008A10EC"/>
    <w:rsid w:val="009861A3"/>
    <w:rsid w:val="00B55D2E"/>
    <w:rsid w:val="00C861B1"/>
    <w:rsid w:val="00E70497"/>
    <w:rsid w:val="00E87EB2"/>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2601</Words>
  <Characters>14827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6</cp:revision>
  <cp:lastPrinted>1995-11-21T12:41:00Z</cp:lastPrinted>
  <dcterms:created xsi:type="dcterms:W3CDTF">2025-12-01T06:51:00Z</dcterms:created>
  <dcterms:modified xsi:type="dcterms:W3CDTF">2025-12-02T06:10:00Z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