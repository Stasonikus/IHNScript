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11026" w:type="dxa"/>
        <w:tblInd w:w="-285" w:type="dxa"/>
        <w:tblLayout w:type="fixed"/>
        <w:tblLook w:val="0000" w:firstRow="0" w:lastRow="0" w:firstColumn="0" w:lastColumn="0" w:noHBand="0" w:noVBand="0"/>
      </w:tblPr>
      <w:tblGrid>
        <w:gridCol w:w="5252"/>
        <w:gridCol w:w="385"/>
        <w:gridCol w:w="5389"/>
      </w:tblGrid>
      <w:tr w:rsidR="00C861B1" w:rsidRPr="009861A3" w14:paraId="72B638EA" w14:textId="77777777" w:rsidTr="009861A3">
        <w:trPr>
          <w:trHeight w:val="5377"/>
        </w:trPr>
        <w:tc>
          <w:tcPr>
            <w:tcW w:w="5252" w:type="dxa"/>
            <w:tcBorders>
              <w:top w:val="single" w:sz="4" w:space="0" w:color="000000"/>
              <w:left w:val="single" w:sz="4" w:space="0" w:color="000000"/>
              <w:bottom w:val="single" w:sz="4" w:space="0" w:color="000000"/>
            </w:tcBorders>
            <w:shd w:val="clear" w:color="auto" w:fill="auto"/>
          </w:tcPr>
          <w:p w14:paraId="4D447881" w14:textId="77777777" w:rsidR="00C861B1" w:rsidRPr="00E87EB2" w:rsidRDefault="00C861B1">
            <w:pPr>
              <w:pStyle w:val="a0"/>
              <w:pageBreakBefore/>
              <w:snapToGrid w:val="0"/>
              <w:jc w:val="left"/>
              <w:rPr>
                <w:rFonts w:ascii="Calibri" w:hAnsi="Calibri" w:cs="Calibri"/>
                <w:b/>
                <w:sz w:val="20"/>
                <w:szCs w:val="22"/>
              </w:rPr>
            </w:pPr>
          </w:p>
          <w:p w14:paraId="56CFDBFB" w14:textId="77777777" w:rsidR="00C861B1" w:rsidRPr="009861A3" w:rsidRDefault="00C861B1">
            <w:pPr>
              <w:pStyle w:val="a0"/>
              <w:rPr>
                <w:lang w:val="en-US"/>
              </w:rPr>
            </w:pPr>
            <w:r>
              <w:rPr>
                <w:rFonts w:ascii="Calibri" w:hAnsi="Calibri" w:cs="Calibri"/>
                <w:b/>
                <w:sz w:val="30"/>
                <w:szCs w:val="30"/>
                <w:lang w:val="en-US"/>
              </w:rPr>
              <w:t>CAR Venture, LLC</w:t>
            </w:r>
          </w:p>
          <w:p w14:paraId="7F371455" w14:textId="77777777" w:rsidR="00C861B1" w:rsidRPr="009861A3" w:rsidRDefault="00C861B1">
            <w:pPr>
              <w:pStyle w:val="a0"/>
              <w:rPr>
                <w:lang w:val="en-US"/>
              </w:rPr>
            </w:pPr>
            <w:r>
              <w:rPr>
                <w:lang w:val="en-US"/>
              </w:rPr>
              <w:t>DBA Iron Horse Nomads</w:t>
            </w:r>
          </w:p>
          <w:p w14:paraId="7F13ED26" w14:textId="77777777" w:rsidR="00C861B1" w:rsidRDefault="00C861B1">
            <w:pPr>
              <w:pStyle w:val="a0"/>
              <w:jc w:val="left"/>
              <w:rPr>
                <w:rFonts w:ascii="Calibri" w:hAnsi="Calibri" w:cs="Calibri"/>
                <w:b/>
                <w:sz w:val="20"/>
                <w:szCs w:val="22"/>
                <w:lang w:val="en-US"/>
              </w:rPr>
            </w:pPr>
          </w:p>
          <w:p w14:paraId="3A7DB6C7" w14:textId="77777777" w:rsidR="00C861B1" w:rsidRPr="009861A3" w:rsidRDefault="00C861B1">
            <w:pPr>
              <w:pStyle w:val="a0"/>
              <w:jc w:val="left"/>
              <w:rPr>
                <w:lang w:val="en-US"/>
              </w:rPr>
            </w:pPr>
            <w:r>
              <w:rPr>
                <w:rFonts w:ascii="Calibri" w:hAnsi="Calibri" w:cs="Calibri"/>
                <w:b/>
                <w:sz w:val="20"/>
                <w:szCs w:val="22"/>
                <w:lang w:val="en-US"/>
              </w:rPr>
              <w:t>Vehicle Rental Contract</w:t>
            </w:r>
          </w:p>
          <w:p w14:paraId="03D9C065" w14:textId="77777777" w:rsidR="00C861B1" w:rsidRDefault="00C861B1">
            <w:pPr>
              <w:pStyle w:val="a0"/>
              <w:jc w:val="left"/>
              <w:rPr>
                <w:rFonts w:ascii="Calibri" w:hAnsi="Calibri" w:cs="Calibri"/>
                <w:b/>
                <w:sz w:val="20"/>
                <w:szCs w:val="22"/>
                <w:lang w:val="en-US"/>
              </w:rPr>
            </w:pPr>
          </w:p>
          <w:p w14:paraId="6AE98016" w14:textId="77777777" w:rsidR="00B55D2E" w:rsidRDefault="00B55D2E" w:rsidP="00B55D2E">
            <w:pPr>
              <w:pStyle w:val="a0"/>
              <w:jc w:val="left"/>
              <w:rPr>
                <w:rFonts w:ascii="Calibri" w:hAnsi="Calibri" w:cs="Calibri"/>
                <w:b/>
                <w:sz w:val="20"/>
                <w:szCs w:val="22"/>
                <w:lang w:val="en-US"/>
              </w:rPr>
            </w:pPr>
            <w:r>
              <w:rPr>
                <w:rFonts w:ascii="Calibri" w:hAnsi="Calibri" w:cs="Calibri"/>
                <w:b/>
                <w:sz w:val="20"/>
                <w:szCs w:val="22"/>
                <w:lang w:val="en-US"/>
              </w:rPr>
              <w:t>Client Information</w:t>
            </w:r>
          </w:p>
          <w:p w14:paraId="1AE3CBAC" w14:textId="77777777" w:rsidR="00B55D2E" w:rsidRPr="003A2EAB" w:rsidRDefault="00B55D2E" w:rsidP="00B55D2E">
            <w:pPr>
              <w:pStyle w:val="a0"/>
              <w:jc w:val="left"/>
              <w:rPr>
                <w:lang w:val="en-US"/>
              </w:rPr>
            </w:pPr>
            <w:r>
              <w:rPr>
                <w:rFonts w:ascii="Calibri" w:hAnsi="Calibri"/>
                <w:sz w:val="20"/>
              </w:rPr>
              <w:t xml:space="preserve">Name (Surname, First): Test Stas </w:t>
            </w:r>
          </w:p>
          <w:p w14:paraId="30094CBE" w14:textId="77777777" w:rsidR="00B55D2E" w:rsidRPr="003A2EAB" w:rsidRDefault="00B55D2E" w:rsidP="00B55D2E">
            <w:pPr>
              <w:pStyle w:val="a0"/>
              <w:jc w:val="left"/>
              <w:rPr>
                <w:lang w:val="en-US"/>
              </w:rPr>
            </w:pPr>
            <w:proofErr w:type="gramStart"/>
            <w:proofErr w:type="gramEnd"/>
            <w:r>
              <w:rPr>
                <w:rFonts w:ascii="Calibri" w:hAnsi="Calibri"/>
                <w:sz w:val="20"/>
              </w:rPr>
              <w:t xml:space="preserve">Date of Birth*:  18.07.2005 </w:t>
            </w:r>
          </w:p>
          <w:p w14:paraId="6FD1E4E5" w14:textId="77777777" w:rsidR="00B55D2E" w:rsidRDefault="00B55D2E" w:rsidP="00B55D2E">
            <w:pPr>
              <w:pStyle w:val="a0"/>
              <w:jc w:val="left"/>
              <w:rPr>
                <w:rFonts w:ascii="Calibri" w:hAnsi="Calibri" w:cs="Calibri"/>
                <w:w w:val="80"/>
                <w:sz w:val="20"/>
                <w:szCs w:val="20"/>
                <w:lang w:val="en-US"/>
              </w:rPr>
            </w:pPr>
            <w:r>
              <w:rPr>
                <w:rFonts w:ascii="Calibri" w:hAnsi="Calibri"/>
                <w:sz w:val="20"/>
              </w:rPr>
              <w:t xml:space="preserve">Address (Place of Residence): </w:t>
              <w:br/>
              <w:br/>
              <w:t xml:space="preserve">Saina 28 </w:t>
            </w:r>
          </w:p>
          <w:p w14:paraId="62471728" w14:textId="77777777" w:rsidR="00B55D2E" w:rsidRDefault="00B55D2E" w:rsidP="00B55D2E">
            <w:pPr>
              <w:pStyle w:val="a0"/>
              <w:jc w:val="left"/>
              <w:rPr>
                <w:rFonts w:ascii="Calibri" w:hAnsi="Calibri" w:cs="Calibri"/>
                <w:w w:val="80"/>
                <w:sz w:val="20"/>
                <w:szCs w:val="20"/>
                <w:lang w:val="en-US"/>
              </w:rPr>
            </w:pPr>
          </w:p>
          <w:p w14:paraId="5C503E02" w14:textId="77777777" w:rsidR="00B55D2E" w:rsidRPr="003A2EAB" w:rsidRDefault="00B55D2E" w:rsidP="00B55D2E">
            <w:pPr>
              <w:pStyle w:val="a0"/>
              <w:jc w:val="left"/>
              <w:rPr>
                <w:lang w:val="en-US"/>
              </w:rPr>
            </w:pPr>
            <w:r>
              <w:rPr>
                <w:rFonts w:ascii="Calibri" w:hAnsi="Calibri"/>
                <w:sz w:val="20"/>
              </w:rPr>
              <w:t xml:space="preserve">Phone: 87057054557 </w:t>
            </w:r>
          </w:p>
          <w:p w14:paraId="0D67C2D3" w14:textId="77777777" w:rsidR="00B55D2E" w:rsidRPr="003A2EAB" w:rsidRDefault="00B55D2E" w:rsidP="00B55D2E">
            <w:pPr>
              <w:pStyle w:val="a0"/>
              <w:jc w:val="left"/>
              <w:rPr>
                <w:lang w:val="en-US"/>
              </w:rPr>
            </w:pPr>
            <w:r>
              <w:rPr>
                <w:rFonts w:ascii="Calibri" w:hAnsi="Calibri"/>
                <w:sz w:val="20"/>
              </w:rPr>
              <w:t xml:space="preserve">E-mail: Stas31788@gmail.com </w:t>
            </w:r>
          </w:p>
          <w:p w14:paraId="60A9C1F0" w14:textId="77777777" w:rsidR="00B55D2E" w:rsidRPr="003A2EAB" w:rsidRDefault="00B55D2E" w:rsidP="00B55D2E">
            <w:pPr>
              <w:pStyle w:val="a0"/>
              <w:jc w:val="left"/>
              <w:rPr>
                <w:lang w:val="en-US"/>
              </w:rPr>
            </w:pPr>
            <w:r>
              <w:rPr>
                <w:rFonts w:ascii="Calibri" w:hAnsi="Calibri"/>
                <w:sz w:val="20"/>
              </w:rPr>
              <w:t xml:space="preserve">Driver’s License: 156698741285 </w:t>
            </w:r>
          </w:p>
          <w:p w14:paraId="6B81F13F" w14:textId="77777777" w:rsidR="00B55D2E" w:rsidRDefault="00B55D2E" w:rsidP="00B55D2E">
            <w:pPr>
              <w:pStyle w:val="a0"/>
              <w:jc w:val="left"/>
              <w:rPr>
                <w:rFonts w:ascii="Calibri" w:hAnsi="Calibri" w:cs="Calibri"/>
                <w:w w:val="80"/>
                <w:sz w:val="20"/>
                <w:szCs w:val="20"/>
                <w:lang w:val="en-US"/>
              </w:rPr>
            </w:pPr>
            <w:r>
              <w:rPr>
                <w:rFonts w:ascii="Calibri" w:hAnsi="Calibri" w:cs="Calibri"/>
                <w:w w:val="80"/>
                <w:sz w:val="20"/>
                <w:szCs w:val="20"/>
                <w:lang w:val="en-US"/>
              </w:rPr>
              <w:t>Additional Allowed Drivers (copy of license must be attached):</w:t>
            </w:r>
          </w:p>
          <w:p w14:paraId="7310EEA7" w14:textId="77777777" w:rsidR="00B55D2E" w:rsidRPr="00B55D2E" w:rsidRDefault="00B55D2E" w:rsidP="00B55D2E">
            <w:pPr>
              <w:pStyle w:val="a0"/>
              <w:jc w:val="left"/>
              <w:rPr>
                <w:rFonts w:ascii="Calibri" w:hAnsi="Calibri" w:cs="Calibri"/>
                <w:w w:val="80"/>
                <w:sz w:val="20"/>
                <w:szCs w:val="20"/>
                <w:lang w:val="en-US"/>
              </w:rPr>
            </w:pPr>
            <w:proofErr w:type="gramStart"/>
            <w:proofErr w:type="gramEnd"/>
            <w:r>
              <w:rPr>
                <w:rFonts w:ascii="Calibri" w:hAnsi="Calibri"/>
                <w:sz w:val="20"/>
              </w:rPr>
              <w:t xml:space="preserve">   </w:t>
            </w:r>
          </w:p>
          <w:p w14:paraId="6BA064BE" w14:textId="77777777" w:rsidR="00B55D2E" w:rsidRPr="00B55D2E" w:rsidRDefault="00B55D2E" w:rsidP="00B55D2E">
            <w:pPr>
              <w:pStyle w:val="a0"/>
              <w:jc w:val="left"/>
              <w:rPr>
                <w:rFonts w:ascii="Calibri" w:hAnsi="Calibri" w:cs="Calibri"/>
                <w:sz w:val="20"/>
                <w:szCs w:val="20"/>
                <w:lang w:val="en-US"/>
              </w:rPr>
            </w:pPr>
            <w:proofErr w:type="gramStart"/>
            <w:proofErr w:type="gramEnd"/>
            <w:r>
              <w:rPr>
                <w:rFonts w:ascii="Calibri" w:hAnsi="Calibri"/>
                <w:sz w:val="20"/>
              </w:rPr>
              <w:t xml:space="preserve">   </w:t>
            </w:r>
          </w:p>
          <w:p w14:paraId="0345B268" w14:textId="77777777" w:rsidR="00B55D2E" w:rsidRPr="00B55D2E" w:rsidRDefault="00B55D2E" w:rsidP="00B55D2E">
            <w:pPr>
              <w:pStyle w:val="a0"/>
              <w:jc w:val="left"/>
              <w:rPr>
                <w:rFonts w:ascii="Calibri" w:hAnsi="Calibri" w:cs="Calibri"/>
                <w:sz w:val="20"/>
                <w:szCs w:val="20"/>
                <w:lang w:val="en-US"/>
              </w:rPr>
            </w:pPr>
            <w:proofErr w:type="gramStart"/>
            <w:proofErr w:type="gramEnd"/>
            <w:r>
              <w:rPr>
                <w:rFonts w:ascii="Calibri" w:hAnsi="Calibri"/>
                <w:sz w:val="20"/>
              </w:rPr>
              <w:t xml:space="preserve">   </w:t>
            </w:r>
          </w:p>
          <w:p w14:paraId="04D2617A" w14:textId="77777777" w:rsidR="0083061D" w:rsidRDefault="0083061D" w:rsidP="0083061D">
            <w:pPr>
              <w:pStyle w:val="a0"/>
              <w:jc w:val="left"/>
              <w:rPr>
                <w:rFonts w:ascii="Calibri" w:hAnsi="Calibri" w:cs="Calibri"/>
                <w:w w:val="80"/>
                <w:sz w:val="20"/>
                <w:szCs w:val="22"/>
                <w:lang w:val="en-US"/>
              </w:rPr>
            </w:pPr>
          </w:p>
          <w:p w14:paraId="15F245FC" w14:textId="77777777" w:rsidR="00C861B1" w:rsidRPr="009861A3" w:rsidRDefault="0083061D" w:rsidP="0083061D">
            <w:pPr>
              <w:pStyle w:val="a0"/>
              <w:jc w:val="left"/>
              <w:rPr>
                <w:lang w:val="en-US"/>
              </w:rPr>
            </w:pPr>
            <w:r>
              <w:rPr>
                <w:rFonts w:ascii="Calibri" w:hAnsi="Calibri" w:cs="Calibri"/>
                <w:w w:val="80"/>
                <w:sz w:val="20"/>
                <w:szCs w:val="22"/>
                <w:lang w:val="en-US"/>
              </w:rPr>
              <w:t>*Lessee must be 22 or older</w:t>
            </w: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0A73A506" w14:textId="77777777" w:rsidR="00C861B1" w:rsidRDefault="00C861B1">
            <w:pPr>
              <w:pStyle w:val="a0"/>
              <w:snapToGrid w:val="0"/>
              <w:jc w:val="left"/>
              <w:rPr>
                <w:rFonts w:ascii="Calibri" w:hAnsi="Calibri" w:cs="Calibri"/>
                <w:b/>
                <w:sz w:val="20"/>
                <w:szCs w:val="22"/>
                <w:lang w:val="en-US"/>
              </w:rPr>
            </w:pPr>
          </w:p>
          <w:p w14:paraId="118E8DCE" w14:textId="77777777" w:rsidR="00C861B1" w:rsidRPr="009861A3" w:rsidRDefault="00C861B1">
            <w:pPr>
              <w:pStyle w:val="a0"/>
              <w:rPr>
                <w:lang w:val="en-US"/>
              </w:rPr>
            </w:pPr>
            <w:r>
              <w:rPr>
                <w:rFonts w:ascii="Calibri" w:hAnsi="Calibri" w:cs="Calibri"/>
                <w:b/>
                <w:sz w:val="30"/>
                <w:szCs w:val="30"/>
              </w:rPr>
              <w:t>ТОО</w:t>
            </w:r>
            <w:r w:rsidRPr="009861A3">
              <w:rPr>
                <w:rFonts w:ascii="Calibri" w:hAnsi="Calibri" w:cs="Calibri"/>
                <w:b/>
                <w:sz w:val="30"/>
                <w:szCs w:val="30"/>
                <w:lang w:val="en-US"/>
              </w:rPr>
              <w:t xml:space="preserve"> «</w:t>
            </w:r>
            <w:r>
              <w:rPr>
                <w:rFonts w:ascii="Calibri" w:hAnsi="Calibri" w:cs="Calibri"/>
                <w:b/>
                <w:sz w:val="30"/>
                <w:szCs w:val="30"/>
                <w:lang w:val="en-US"/>
              </w:rPr>
              <w:t>CAR</w:t>
            </w:r>
            <w:r w:rsidRPr="009861A3">
              <w:rPr>
                <w:rFonts w:ascii="Calibri" w:hAnsi="Calibri" w:cs="Calibri"/>
                <w:b/>
                <w:sz w:val="30"/>
                <w:szCs w:val="30"/>
                <w:lang w:val="en-US"/>
              </w:rPr>
              <w:t xml:space="preserve"> </w:t>
            </w:r>
            <w:r>
              <w:rPr>
                <w:rFonts w:ascii="Calibri" w:hAnsi="Calibri" w:cs="Calibri"/>
                <w:b/>
                <w:sz w:val="30"/>
                <w:szCs w:val="30"/>
                <w:lang w:val="en-US"/>
              </w:rPr>
              <w:t>Venture</w:t>
            </w:r>
            <w:r w:rsidRPr="009861A3">
              <w:rPr>
                <w:rFonts w:ascii="Calibri" w:hAnsi="Calibri" w:cs="Calibri"/>
                <w:b/>
                <w:sz w:val="30"/>
                <w:szCs w:val="30"/>
                <w:lang w:val="en-US"/>
              </w:rPr>
              <w:t>»</w:t>
            </w:r>
          </w:p>
          <w:p w14:paraId="24E2DB46" w14:textId="77777777" w:rsidR="00C861B1" w:rsidRPr="009861A3" w:rsidRDefault="00C861B1">
            <w:pPr>
              <w:pStyle w:val="a0"/>
              <w:rPr>
                <w:lang w:val="en-US"/>
              </w:rPr>
            </w:pPr>
            <w:r>
              <w:t>Известный</w:t>
            </w:r>
            <w:r>
              <w:rPr>
                <w:lang w:val="en-US"/>
              </w:rPr>
              <w:t xml:space="preserve"> </w:t>
            </w:r>
            <w:r>
              <w:t>как</w:t>
            </w:r>
            <w:r>
              <w:rPr>
                <w:lang w:val="en-US"/>
              </w:rPr>
              <w:t xml:space="preserve"> Iron Horse Nomads LLC</w:t>
            </w:r>
          </w:p>
          <w:p w14:paraId="2E02D230" w14:textId="77777777" w:rsidR="00C861B1" w:rsidRDefault="00C861B1">
            <w:pPr>
              <w:pStyle w:val="a0"/>
              <w:jc w:val="left"/>
              <w:rPr>
                <w:rFonts w:ascii="Calibri" w:hAnsi="Calibri" w:cs="Calibri"/>
                <w:b/>
                <w:sz w:val="20"/>
                <w:szCs w:val="22"/>
                <w:lang w:val="ky-KG"/>
              </w:rPr>
            </w:pPr>
          </w:p>
          <w:p w14:paraId="3D465966" w14:textId="77777777" w:rsidR="00C861B1" w:rsidRDefault="00C861B1">
            <w:pPr>
              <w:pStyle w:val="a0"/>
              <w:jc w:val="left"/>
            </w:pPr>
            <w:r>
              <w:rPr>
                <w:rFonts w:ascii="Calibri" w:hAnsi="Calibri" w:cs="Calibri"/>
                <w:b/>
                <w:sz w:val="20"/>
                <w:szCs w:val="22"/>
                <w:lang w:val="ky-KG"/>
              </w:rPr>
              <w:t>Договор аренды транспортного средства</w:t>
            </w:r>
          </w:p>
          <w:p w14:paraId="4EE06F5A" w14:textId="77777777" w:rsidR="00C861B1" w:rsidRDefault="00C861B1">
            <w:pPr>
              <w:pStyle w:val="a0"/>
              <w:jc w:val="left"/>
              <w:rPr>
                <w:rFonts w:ascii="Calibri" w:hAnsi="Calibri" w:cs="Calibri"/>
                <w:b/>
                <w:sz w:val="20"/>
                <w:szCs w:val="22"/>
              </w:rPr>
            </w:pPr>
          </w:p>
          <w:p w14:paraId="131CAC9C" w14:textId="77777777" w:rsidR="00C861B1" w:rsidRDefault="00C861B1">
            <w:pPr>
              <w:pStyle w:val="a0"/>
              <w:jc w:val="left"/>
            </w:pPr>
            <w:r>
              <w:rPr>
                <w:rFonts w:ascii="Calibri" w:hAnsi="Calibri" w:cs="Calibri"/>
                <w:b/>
                <w:sz w:val="20"/>
                <w:szCs w:val="22"/>
                <w:lang w:val="ky-KG"/>
              </w:rPr>
              <w:t>Информация о клиенте</w:t>
            </w:r>
          </w:p>
          <w:p w14:paraId="4E169923" w14:textId="77777777" w:rsidR="00C861B1" w:rsidRDefault="00C861B1">
            <w:pPr>
              <w:pStyle w:val="a0"/>
              <w:jc w:val="left"/>
            </w:pPr>
            <w:r>
              <w:rPr>
                <w:rFonts w:ascii="Calibri" w:hAnsi="Calibri" w:cs="Calibri"/>
                <w:w w:val="80"/>
                <w:sz w:val="20"/>
                <w:szCs w:val="22"/>
                <w:lang w:val="ky-KG"/>
              </w:rPr>
              <w:t>ФИО</w:t>
            </w:r>
            <w:r>
              <w:rPr>
                <w:rFonts w:ascii="Calibri" w:hAnsi="Calibri" w:cs="Calibri"/>
                <w:w w:val="80"/>
                <w:sz w:val="20"/>
                <w:szCs w:val="22"/>
              </w:rPr>
              <w:t xml:space="preserve">: </w:t>
            </w:r>
          </w:p>
          <w:p w14:paraId="53FDC3F5" w14:textId="77777777" w:rsidR="00C861B1" w:rsidRDefault="00C861B1">
            <w:pPr>
              <w:pStyle w:val="a0"/>
              <w:jc w:val="left"/>
            </w:pPr>
            <w:r>
              <w:rPr>
                <w:rFonts w:ascii="Calibri" w:hAnsi="Calibri" w:cs="Calibri"/>
                <w:w w:val="80"/>
                <w:sz w:val="20"/>
                <w:szCs w:val="22"/>
              </w:rPr>
              <w:t>_________________________________________________</w:t>
            </w:r>
          </w:p>
          <w:p w14:paraId="49536B97" w14:textId="77777777" w:rsidR="00C861B1" w:rsidRDefault="00C861B1">
            <w:pPr>
              <w:pStyle w:val="a0"/>
              <w:jc w:val="left"/>
            </w:pPr>
            <w:r>
              <w:rPr>
                <w:rFonts w:ascii="Calibri" w:hAnsi="Calibri" w:cs="Calibri"/>
                <w:w w:val="80"/>
                <w:sz w:val="20"/>
                <w:szCs w:val="22"/>
                <w:lang w:val="ky-KG"/>
              </w:rPr>
              <w:t>Дата рождения</w:t>
            </w:r>
            <w:r>
              <w:rPr>
                <w:rFonts w:ascii="Calibri" w:hAnsi="Calibri" w:cs="Calibri"/>
                <w:w w:val="80"/>
                <w:sz w:val="20"/>
                <w:szCs w:val="22"/>
              </w:rPr>
              <w:t>*: ____________</w:t>
            </w:r>
          </w:p>
          <w:p w14:paraId="205354AD" w14:textId="77777777" w:rsidR="00C861B1" w:rsidRDefault="00C861B1">
            <w:pPr>
              <w:pStyle w:val="a0"/>
              <w:jc w:val="left"/>
            </w:pPr>
            <w:r>
              <w:rPr>
                <w:rFonts w:ascii="Calibri" w:hAnsi="Calibri" w:cs="Calibri"/>
                <w:w w:val="80"/>
                <w:sz w:val="20"/>
                <w:szCs w:val="22"/>
                <w:lang w:val="ky-KG"/>
              </w:rPr>
              <w:t>Место жительства</w:t>
            </w:r>
            <w:r>
              <w:rPr>
                <w:rFonts w:ascii="Calibri" w:hAnsi="Calibri" w:cs="Calibri"/>
                <w:w w:val="80"/>
                <w:sz w:val="20"/>
                <w:szCs w:val="22"/>
              </w:rPr>
              <w:t>: ____________________________________________________</w:t>
            </w:r>
          </w:p>
          <w:p w14:paraId="37E43C00" w14:textId="77777777" w:rsidR="00C861B1" w:rsidRDefault="00C861B1">
            <w:pPr>
              <w:pStyle w:val="a0"/>
              <w:jc w:val="left"/>
            </w:pPr>
            <w:r>
              <w:rPr>
                <w:rFonts w:ascii="Calibri" w:hAnsi="Calibri" w:cs="Calibri"/>
                <w:w w:val="80"/>
                <w:sz w:val="20"/>
                <w:szCs w:val="22"/>
              </w:rPr>
              <w:t>____________________________________________________</w:t>
            </w:r>
          </w:p>
          <w:p w14:paraId="49DEACF5" w14:textId="77777777" w:rsidR="00C861B1" w:rsidRDefault="00C861B1">
            <w:pPr>
              <w:pStyle w:val="a0"/>
              <w:jc w:val="left"/>
            </w:pPr>
            <w:r>
              <w:rPr>
                <w:rFonts w:ascii="Calibri" w:hAnsi="Calibri" w:cs="Calibri"/>
                <w:w w:val="80"/>
                <w:sz w:val="20"/>
                <w:szCs w:val="22"/>
                <w:lang w:val="ky-KG"/>
              </w:rPr>
              <w:t>Телефон</w:t>
            </w:r>
            <w:r>
              <w:rPr>
                <w:rFonts w:ascii="Calibri" w:hAnsi="Calibri" w:cs="Calibri"/>
                <w:w w:val="80"/>
                <w:sz w:val="20"/>
                <w:szCs w:val="22"/>
              </w:rPr>
              <w:t xml:space="preserve">:____________________________________________ </w:t>
            </w:r>
          </w:p>
          <w:p w14:paraId="7E9E0E7D" w14:textId="77777777" w:rsidR="00C861B1" w:rsidRDefault="00C861B1">
            <w:pPr>
              <w:pStyle w:val="a0"/>
              <w:jc w:val="left"/>
            </w:pPr>
            <w:r>
              <w:rPr>
                <w:rFonts w:ascii="Calibri" w:hAnsi="Calibri" w:cs="Calibri"/>
                <w:w w:val="80"/>
                <w:sz w:val="20"/>
                <w:szCs w:val="22"/>
                <w:lang w:val="en-US"/>
              </w:rPr>
              <w:t>E</w:t>
            </w:r>
            <w:r>
              <w:rPr>
                <w:rFonts w:ascii="Calibri" w:hAnsi="Calibri" w:cs="Calibri"/>
                <w:w w:val="80"/>
                <w:sz w:val="20"/>
                <w:szCs w:val="22"/>
              </w:rPr>
              <w:t>-</w:t>
            </w:r>
            <w:r>
              <w:rPr>
                <w:rFonts w:ascii="Calibri" w:hAnsi="Calibri" w:cs="Calibri"/>
                <w:w w:val="80"/>
                <w:sz w:val="20"/>
                <w:szCs w:val="22"/>
                <w:lang w:val="en-US"/>
              </w:rPr>
              <w:t>mail</w:t>
            </w:r>
            <w:r>
              <w:rPr>
                <w:rFonts w:ascii="Calibri" w:hAnsi="Calibri" w:cs="Calibri"/>
                <w:w w:val="80"/>
                <w:sz w:val="20"/>
                <w:szCs w:val="22"/>
              </w:rPr>
              <w:t>: ______________________________________________</w:t>
            </w:r>
          </w:p>
          <w:p w14:paraId="109EC94C" w14:textId="77777777" w:rsidR="00C861B1" w:rsidRDefault="00C861B1">
            <w:pPr>
              <w:pStyle w:val="a0"/>
              <w:jc w:val="left"/>
            </w:pPr>
            <w:r>
              <w:rPr>
                <w:rFonts w:ascii="Calibri" w:hAnsi="Calibri" w:cs="Calibri"/>
                <w:w w:val="80"/>
                <w:sz w:val="20"/>
                <w:szCs w:val="22"/>
                <w:lang w:val="ky-KG"/>
              </w:rPr>
              <w:t>№</w:t>
            </w:r>
            <w:r>
              <w:rPr>
                <w:rFonts w:ascii="Calibri" w:eastAsia="Calibri" w:hAnsi="Calibri" w:cs="Calibri"/>
                <w:w w:val="80"/>
                <w:sz w:val="20"/>
                <w:szCs w:val="22"/>
                <w:lang w:val="ky-KG"/>
              </w:rPr>
              <w:t xml:space="preserve"> </w:t>
            </w:r>
            <w:r>
              <w:rPr>
                <w:rFonts w:ascii="Calibri" w:hAnsi="Calibri" w:cs="Calibri"/>
                <w:w w:val="80"/>
                <w:sz w:val="20"/>
                <w:szCs w:val="22"/>
                <w:lang w:val="ky-KG"/>
              </w:rPr>
              <w:t>водит. удостовер.</w:t>
            </w:r>
            <w:r>
              <w:rPr>
                <w:rFonts w:ascii="Calibri" w:hAnsi="Calibri" w:cs="Calibri"/>
                <w:w w:val="80"/>
                <w:sz w:val="20"/>
                <w:szCs w:val="22"/>
              </w:rPr>
              <w:t>__________________________________</w:t>
            </w:r>
          </w:p>
          <w:p w14:paraId="369D3410" w14:textId="1E5C6D91" w:rsidR="00C861B1" w:rsidRDefault="00C861B1">
            <w:pPr>
              <w:pStyle w:val="a0"/>
              <w:jc w:val="left"/>
            </w:pPr>
            <w:r>
              <w:rPr>
                <w:rFonts w:ascii="Calibri" w:hAnsi="Calibri" w:cs="Calibri"/>
                <w:w w:val="80"/>
                <w:sz w:val="20"/>
                <w:szCs w:val="22"/>
                <w:lang w:val="ky-KG"/>
              </w:rPr>
              <w:t xml:space="preserve">Доп.водитель </w:t>
            </w:r>
            <w:r>
              <w:rPr>
                <w:rFonts w:ascii="Calibri" w:hAnsi="Calibri" w:cs="Calibri"/>
                <w:w w:val="80"/>
                <w:sz w:val="20"/>
                <w:szCs w:val="22"/>
              </w:rPr>
              <w:t>(</w:t>
            </w:r>
            <w:r>
              <w:rPr>
                <w:rFonts w:ascii="Calibri" w:hAnsi="Calibri" w:cs="Calibri"/>
                <w:w w:val="80"/>
                <w:sz w:val="20"/>
                <w:szCs w:val="22"/>
                <w:lang w:val="ky-KG"/>
              </w:rPr>
              <w:t>приложите копию во</w:t>
            </w:r>
            <w:r w:rsidR="00ED31AA">
              <w:rPr>
                <w:rFonts w:ascii="Calibri" w:hAnsi="Calibri" w:cs="Calibri"/>
                <w:w w:val="80"/>
                <w:sz w:val="20"/>
                <w:szCs w:val="22"/>
                <w:lang w:val="en-US"/>
              </w:rPr>
              <w:t>s</w:t>
            </w:r>
            <w:r>
              <w:rPr>
                <w:rFonts w:ascii="Calibri" w:hAnsi="Calibri" w:cs="Calibri"/>
                <w:w w:val="80"/>
                <w:sz w:val="20"/>
                <w:szCs w:val="22"/>
                <w:lang w:val="ky-KG"/>
              </w:rPr>
              <w:t>д.удостовер.</w:t>
            </w:r>
            <w:r>
              <w:rPr>
                <w:rFonts w:ascii="Calibri" w:hAnsi="Calibri" w:cs="Calibri"/>
                <w:w w:val="80"/>
                <w:sz w:val="20"/>
                <w:szCs w:val="22"/>
              </w:rPr>
              <w:t>): ____________________________________________________</w:t>
            </w:r>
          </w:p>
          <w:p w14:paraId="47E32048" w14:textId="77777777" w:rsidR="00C861B1" w:rsidRDefault="00C861B1">
            <w:r w:rsidRPr="009861A3">
              <w:rPr>
                <w:w w:val="80"/>
                <w:sz w:val="20"/>
              </w:rPr>
              <w:t>____________________________________________________________________________________________________</w:t>
            </w:r>
          </w:p>
          <w:p w14:paraId="6F5A3528" w14:textId="77777777" w:rsidR="00C861B1" w:rsidRDefault="00C861B1">
            <w:pPr>
              <w:pStyle w:val="a0"/>
              <w:jc w:val="left"/>
            </w:pPr>
            <w:r>
              <w:rPr>
                <w:rFonts w:ascii="Calibri" w:hAnsi="Calibri" w:cs="Calibri"/>
                <w:w w:val="80"/>
                <w:sz w:val="20"/>
                <w:szCs w:val="22"/>
              </w:rPr>
              <w:t>*</w:t>
            </w:r>
            <w:r>
              <w:rPr>
                <w:rFonts w:ascii="Calibri" w:hAnsi="Calibri" w:cs="Calibri"/>
                <w:w w:val="80"/>
                <w:sz w:val="20"/>
                <w:szCs w:val="22"/>
                <w:lang w:val="ky-KG"/>
              </w:rPr>
              <w:t xml:space="preserve"> Возрастное ограничение арендатора 22 лет </w:t>
            </w:r>
            <w:r>
              <w:rPr>
                <w:rFonts w:ascii="Calibri" w:hAnsi="Calibri" w:cs="Calibri"/>
                <w:w w:val="80"/>
                <w:sz w:val="20"/>
                <w:szCs w:val="22"/>
              </w:rPr>
              <w:t>и старше</w:t>
            </w:r>
          </w:p>
        </w:tc>
      </w:tr>
      <w:tr w:rsidR="00B55D2E" w14:paraId="04C1E284" w14:textId="77777777" w:rsidTr="009861A3">
        <w:trPr>
          <w:trHeight w:val="2591"/>
        </w:trPr>
        <w:tc>
          <w:tcPr>
            <w:tcW w:w="5252" w:type="dxa"/>
            <w:tcBorders>
              <w:top w:val="single" w:sz="4" w:space="0" w:color="000000"/>
              <w:left w:val="single" w:sz="4" w:space="0" w:color="000000"/>
              <w:bottom w:val="single" w:sz="4" w:space="0" w:color="000000"/>
            </w:tcBorders>
            <w:shd w:val="clear" w:color="auto" w:fill="auto"/>
          </w:tcPr>
          <w:p w14:paraId="38314638" w14:textId="77777777" w:rsidR="00B55D2E" w:rsidRDefault="00B55D2E" w:rsidP="00B55D2E">
            <w:pPr>
              <w:pStyle w:val="a0"/>
              <w:jc w:val="left"/>
              <w:rPr>
                <w:rFonts w:ascii="Calibri" w:hAnsi="Calibri" w:cs="Calibri"/>
                <w:b/>
                <w:w w:val="80"/>
                <w:sz w:val="20"/>
                <w:szCs w:val="22"/>
                <w:lang w:val="en-US"/>
              </w:rPr>
            </w:pPr>
            <w:r>
              <w:rPr>
                <w:rFonts w:ascii="Calibri" w:hAnsi="Calibri" w:cs="Calibri"/>
                <w:b/>
                <w:w w:val="80"/>
                <w:sz w:val="20"/>
                <w:szCs w:val="22"/>
                <w:lang w:val="en-US"/>
              </w:rPr>
              <w:t>Rental Terms</w:t>
            </w:r>
          </w:p>
          <w:p w14:paraId="555F9794" w14:textId="77777777" w:rsidR="00B55D2E" w:rsidRPr="003A2EAB" w:rsidRDefault="00B55D2E" w:rsidP="00B55D2E">
            <w:pPr>
              <w:pStyle w:val="a0"/>
              <w:jc w:val="left"/>
              <w:rPr>
                <w:lang w:val="en-US"/>
              </w:rPr>
            </w:pPr>
            <w:r>
              <w:rPr>
                <w:rFonts w:ascii="Calibri" w:hAnsi="Calibri"/>
                <w:sz w:val="20"/>
              </w:rPr>
              <w:t xml:space="preserve">Start Date: 05.01.2026 </w:t>
            </w:r>
          </w:p>
          <w:p w14:paraId="4F46DC4F" w14:textId="77777777" w:rsidR="00B55D2E" w:rsidRPr="003A2EAB" w:rsidRDefault="00B55D2E" w:rsidP="00B55D2E">
            <w:pPr>
              <w:pStyle w:val="a0"/>
              <w:jc w:val="left"/>
              <w:rPr>
                <w:lang w:val="en-US"/>
              </w:rPr>
            </w:pPr>
            <w:r>
              <w:rPr>
                <w:rFonts w:ascii="Calibri" w:hAnsi="Calibri"/>
                <w:sz w:val="20"/>
              </w:rPr>
              <w:t xml:space="preserve">End Date: 10.01.2026 </w:t>
            </w:r>
          </w:p>
          <w:p w14:paraId="6C7EB0D7" w14:textId="77777777" w:rsidR="00B55D2E" w:rsidRDefault="00B55D2E" w:rsidP="00B55D2E">
            <w:pPr>
              <w:pStyle w:val="a0"/>
              <w:jc w:val="left"/>
              <w:rPr>
                <w:rFonts w:ascii="Calibri" w:hAnsi="Calibri" w:cs="Calibri"/>
                <w:w w:val="80"/>
                <w:sz w:val="20"/>
                <w:szCs w:val="22"/>
                <w:lang w:val="en-US"/>
              </w:rPr>
            </w:pPr>
            <w:r>
              <w:rPr>
                <w:rFonts w:ascii="Calibri" w:hAnsi="Calibri" w:cs="Calibri"/>
                <w:w w:val="80"/>
                <w:sz w:val="20"/>
                <w:szCs w:val="22"/>
                <w:lang w:val="en-US"/>
              </w:rPr>
              <w:t>*Any changes to dates must be made in writing at least 3 days prior to the desired change. If less than 3 days, the client is expected to pay in full for the original rental period. Initial__________</w:t>
            </w:r>
          </w:p>
          <w:p w14:paraId="535328C2" w14:textId="77777777" w:rsidR="00B55D2E" w:rsidRPr="003A2EAB" w:rsidRDefault="00B55D2E" w:rsidP="00B55D2E">
            <w:pPr>
              <w:pStyle w:val="a0"/>
              <w:jc w:val="left"/>
              <w:rPr>
                <w:lang w:val="en-US"/>
              </w:rPr>
            </w:pPr>
            <w:r>
              <w:rPr>
                <w:rFonts w:ascii="Calibri" w:hAnsi="Calibri"/>
                <w:sz w:val="20"/>
              </w:rPr>
              <w:t>Rental Rate: _________________KZT (113.00 USD) /per Day</w:t>
            </w:r>
          </w:p>
          <w:p w14:paraId="384F6FAC" w14:textId="77777777" w:rsidR="00B55D2E" w:rsidRPr="003A2EAB" w:rsidRDefault="00B55D2E" w:rsidP="00B55D2E">
            <w:pPr>
              <w:pStyle w:val="a0"/>
              <w:jc w:val="left"/>
              <w:rPr>
                <w:lang w:val="en-US"/>
              </w:rPr>
            </w:pPr>
            <w:r>
              <w:rPr>
                <w:rFonts w:ascii="Calibri" w:hAnsi="Calibri"/>
                <w:sz w:val="20"/>
              </w:rPr>
              <w:t xml:space="preserve">Total Amount: _______________KZT (678.00 USD) </w:t>
            </w:r>
          </w:p>
          <w:p w14:paraId="5A7BE11D" w14:textId="77777777" w:rsidR="00B55D2E" w:rsidRPr="004168A6" w:rsidRDefault="00B55D2E" w:rsidP="00B55D2E">
            <w:pPr>
              <w:pStyle w:val="a0"/>
              <w:jc w:val="left"/>
              <w:rPr>
                <w:lang w:val="en-US"/>
              </w:rPr>
            </w:pPr>
            <w:proofErr w:type="gramStart"/>
            <w:proofErr w:type="gramEnd"/>
            <w:r>
              <w:rPr>
                <w:rFonts w:ascii="Calibri" w:hAnsi="Calibri"/>
                <w:sz w:val="20"/>
              </w:rPr>
              <w:t>Security Deposit: _____________KZT (500.00  USD)</w:t>
            </w:r>
          </w:p>
          <w:p w14:paraId="69C1ADF2" w14:textId="77777777" w:rsidR="00B55D2E" w:rsidRDefault="00B55D2E" w:rsidP="00B55D2E">
            <w:pPr>
              <w:pStyle w:val="a0"/>
              <w:jc w:val="left"/>
              <w:rPr>
                <w:rFonts w:ascii="Calibri" w:hAnsi="Calibri" w:cs="Calibri"/>
                <w:w w:val="80"/>
                <w:sz w:val="20"/>
                <w:szCs w:val="22"/>
                <w:lang w:val="en-US"/>
              </w:rPr>
            </w:pP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463B1DCA" w14:textId="77777777" w:rsidR="00B55D2E" w:rsidRDefault="00B55D2E" w:rsidP="00B55D2E">
            <w:pPr>
              <w:pStyle w:val="a0"/>
              <w:jc w:val="left"/>
            </w:pPr>
            <w:r>
              <w:rPr>
                <w:rFonts w:ascii="Calibri" w:hAnsi="Calibri" w:cs="Calibri"/>
                <w:b/>
                <w:w w:val="80"/>
                <w:sz w:val="18"/>
                <w:szCs w:val="22"/>
                <w:lang w:val="ky-KG"/>
              </w:rPr>
              <w:t>Условия аренды</w:t>
            </w:r>
          </w:p>
          <w:p w14:paraId="64F2B868" w14:textId="77777777" w:rsidR="00B55D2E" w:rsidRDefault="00B55D2E" w:rsidP="00B55D2E">
            <w:pPr>
              <w:pStyle w:val="a0"/>
              <w:jc w:val="left"/>
            </w:pPr>
            <w:r>
              <w:rPr>
                <w:rFonts w:ascii="Calibri" w:hAnsi="Calibri" w:cs="Calibri"/>
                <w:w w:val="80"/>
                <w:sz w:val="18"/>
                <w:szCs w:val="22"/>
                <w:lang w:val="ky-KG"/>
              </w:rPr>
              <w:t>Дата начала</w:t>
            </w:r>
            <w:r>
              <w:rPr>
                <w:rFonts w:ascii="Calibri" w:hAnsi="Calibri" w:cs="Calibri"/>
                <w:w w:val="80"/>
                <w:sz w:val="18"/>
                <w:szCs w:val="22"/>
              </w:rPr>
              <w:t>: _______________________________</w:t>
            </w:r>
          </w:p>
          <w:p w14:paraId="4E994872" w14:textId="77777777" w:rsidR="00B55D2E" w:rsidRDefault="00B55D2E" w:rsidP="00B55D2E">
            <w:pPr>
              <w:pStyle w:val="a0"/>
              <w:jc w:val="left"/>
            </w:pPr>
            <w:r>
              <w:rPr>
                <w:rFonts w:ascii="Calibri" w:hAnsi="Calibri" w:cs="Calibri"/>
                <w:w w:val="80"/>
                <w:sz w:val="18"/>
                <w:szCs w:val="22"/>
                <w:lang w:val="ky-KG"/>
              </w:rPr>
              <w:t>Дата окончания</w:t>
            </w:r>
            <w:r>
              <w:rPr>
                <w:rFonts w:ascii="Calibri" w:hAnsi="Calibri" w:cs="Calibri"/>
                <w:w w:val="80"/>
                <w:sz w:val="18"/>
                <w:szCs w:val="22"/>
              </w:rPr>
              <w:t>: ________________________________</w:t>
            </w:r>
          </w:p>
          <w:p w14:paraId="697D0F02" w14:textId="77777777" w:rsidR="00B55D2E" w:rsidRDefault="00B55D2E" w:rsidP="00B55D2E">
            <w:pPr>
              <w:pStyle w:val="a0"/>
              <w:jc w:val="left"/>
            </w:pPr>
            <w:r>
              <w:rPr>
                <w:rFonts w:ascii="Calibri" w:hAnsi="Calibri" w:cs="Calibri"/>
                <w:w w:val="80"/>
                <w:sz w:val="18"/>
                <w:szCs w:val="22"/>
              </w:rPr>
              <w:t>* Любые изменения в датах должны быть сделаны в письменной форме, по крайней мере за 3 дня до желаемой даты измен</w:t>
            </w:r>
            <w:r>
              <w:rPr>
                <w:rFonts w:ascii="Calibri" w:hAnsi="Calibri" w:cs="Calibri"/>
                <w:w w:val="80"/>
                <w:sz w:val="18"/>
                <w:szCs w:val="22"/>
                <w:lang w:val="ky-KG"/>
              </w:rPr>
              <w:t>ения</w:t>
            </w:r>
            <w:r>
              <w:rPr>
                <w:rFonts w:ascii="Calibri" w:hAnsi="Calibri" w:cs="Calibri"/>
                <w:w w:val="80"/>
                <w:sz w:val="18"/>
                <w:szCs w:val="22"/>
              </w:rPr>
              <w:t>. Если</w:t>
            </w:r>
            <w:r>
              <w:rPr>
                <w:rFonts w:ascii="Calibri" w:hAnsi="Calibri" w:cs="Calibri"/>
                <w:w w:val="80"/>
                <w:sz w:val="18"/>
                <w:szCs w:val="22"/>
                <w:lang w:val="ky-KG"/>
              </w:rPr>
              <w:t xml:space="preserve"> уведомление поступает меньше чем за </w:t>
            </w:r>
            <w:r>
              <w:rPr>
                <w:rFonts w:ascii="Calibri" w:hAnsi="Calibri" w:cs="Calibri"/>
                <w:w w:val="80"/>
                <w:sz w:val="18"/>
                <w:szCs w:val="22"/>
              </w:rPr>
              <w:t xml:space="preserve">3 </w:t>
            </w:r>
            <w:proofErr w:type="spellStart"/>
            <w:r>
              <w:rPr>
                <w:rFonts w:ascii="Calibri" w:hAnsi="Calibri" w:cs="Calibri"/>
                <w:w w:val="80"/>
                <w:sz w:val="18"/>
                <w:szCs w:val="22"/>
              </w:rPr>
              <w:t>дн</w:t>
            </w:r>
            <w:proofErr w:type="spellEnd"/>
            <w:r>
              <w:rPr>
                <w:rFonts w:ascii="Calibri" w:hAnsi="Calibri" w:cs="Calibri"/>
                <w:w w:val="80"/>
                <w:sz w:val="18"/>
                <w:szCs w:val="22"/>
                <w:lang w:val="ky-KG"/>
              </w:rPr>
              <w:t>я</w:t>
            </w:r>
            <w:r>
              <w:rPr>
                <w:rFonts w:ascii="Calibri" w:hAnsi="Calibri" w:cs="Calibri"/>
                <w:w w:val="80"/>
                <w:sz w:val="18"/>
                <w:szCs w:val="22"/>
              </w:rPr>
              <w:t xml:space="preserve">, клиент должен </w:t>
            </w:r>
            <w:proofErr w:type="spellStart"/>
            <w:r>
              <w:rPr>
                <w:rFonts w:ascii="Calibri" w:hAnsi="Calibri" w:cs="Calibri"/>
                <w:w w:val="80"/>
                <w:sz w:val="18"/>
                <w:szCs w:val="22"/>
              </w:rPr>
              <w:t>выпла</w:t>
            </w:r>
            <w:proofErr w:type="spellEnd"/>
            <w:r>
              <w:rPr>
                <w:rFonts w:ascii="Calibri" w:hAnsi="Calibri" w:cs="Calibri"/>
                <w:w w:val="80"/>
                <w:sz w:val="18"/>
                <w:szCs w:val="22"/>
                <w:lang w:val="ky-KG"/>
              </w:rPr>
              <w:t>тить</w:t>
            </w:r>
            <w:r>
              <w:rPr>
                <w:rFonts w:ascii="Calibri" w:hAnsi="Calibri" w:cs="Calibri"/>
                <w:w w:val="80"/>
                <w:sz w:val="18"/>
                <w:szCs w:val="22"/>
              </w:rPr>
              <w:t xml:space="preserve"> </w:t>
            </w:r>
            <w:r>
              <w:rPr>
                <w:rFonts w:ascii="Calibri" w:hAnsi="Calibri" w:cs="Calibri"/>
                <w:w w:val="80"/>
                <w:sz w:val="18"/>
                <w:szCs w:val="22"/>
                <w:lang w:val="ky-KG"/>
              </w:rPr>
              <w:t xml:space="preserve">всю сумму с </w:t>
            </w:r>
            <w:r>
              <w:rPr>
                <w:rFonts w:ascii="Calibri" w:hAnsi="Calibri" w:cs="Calibri"/>
                <w:w w:val="80"/>
                <w:sz w:val="18"/>
                <w:szCs w:val="22"/>
              </w:rPr>
              <w:t xml:space="preserve">первоначального срока аренды. </w:t>
            </w:r>
            <w:r>
              <w:rPr>
                <w:rFonts w:ascii="Calibri" w:hAnsi="Calibri" w:cs="Calibri"/>
                <w:w w:val="80"/>
                <w:sz w:val="18"/>
                <w:szCs w:val="22"/>
                <w:lang w:val="ky-KG"/>
              </w:rPr>
              <w:t>Инициалы</w:t>
            </w:r>
            <w:r>
              <w:rPr>
                <w:rFonts w:ascii="Calibri" w:hAnsi="Calibri" w:cs="Calibri"/>
                <w:w w:val="80"/>
                <w:sz w:val="18"/>
                <w:szCs w:val="22"/>
              </w:rPr>
              <w:t>__________</w:t>
            </w:r>
          </w:p>
          <w:p w14:paraId="7DB5B882" w14:textId="77777777" w:rsidR="00B55D2E" w:rsidRDefault="00B55D2E" w:rsidP="00B55D2E">
            <w:pPr>
              <w:pStyle w:val="a0"/>
              <w:jc w:val="left"/>
            </w:pPr>
            <w:r>
              <w:rPr>
                <w:rFonts w:ascii="Calibri" w:hAnsi="Calibri" w:cs="Calibri"/>
                <w:w w:val="80"/>
                <w:sz w:val="18"/>
                <w:szCs w:val="22"/>
                <w:lang w:val="ky-KG"/>
              </w:rPr>
              <w:t>Стоимость</w:t>
            </w:r>
            <w:r>
              <w:rPr>
                <w:rFonts w:ascii="Calibri" w:hAnsi="Calibri" w:cs="Calibri"/>
                <w:w w:val="80"/>
                <w:sz w:val="18"/>
                <w:szCs w:val="22"/>
              </w:rPr>
              <w:t xml:space="preserve">: _______________ </w:t>
            </w:r>
            <w:r>
              <w:rPr>
                <w:rFonts w:ascii="Calibri" w:hAnsi="Calibri" w:cs="Calibri"/>
                <w:w w:val="80"/>
                <w:sz w:val="18"/>
                <w:szCs w:val="22"/>
                <w:lang w:val="en-US"/>
              </w:rPr>
              <w:t>USD</w:t>
            </w:r>
            <w:r>
              <w:rPr>
                <w:rFonts w:ascii="Calibri" w:hAnsi="Calibri" w:cs="Calibri"/>
                <w:w w:val="80"/>
                <w:sz w:val="18"/>
                <w:szCs w:val="22"/>
              </w:rPr>
              <w:t>/</w:t>
            </w:r>
            <w:r>
              <w:rPr>
                <w:rFonts w:ascii="Calibri" w:hAnsi="Calibri" w:cs="Calibri"/>
                <w:w w:val="80"/>
                <w:sz w:val="18"/>
                <w:szCs w:val="22"/>
                <w:lang w:val="en-US"/>
              </w:rPr>
              <w:t>KZT</w:t>
            </w:r>
            <w:r>
              <w:rPr>
                <w:rFonts w:ascii="Calibri" w:hAnsi="Calibri" w:cs="Calibri"/>
                <w:w w:val="80"/>
                <w:sz w:val="18"/>
                <w:szCs w:val="22"/>
              </w:rPr>
              <w:t xml:space="preserve"> </w:t>
            </w:r>
            <w:r>
              <w:rPr>
                <w:rFonts w:ascii="Calibri" w:hAnsi="Calibri" w:cs="Calibri"/>
                <w:w w:val="80"/>
                <w:sz w:val="18"/>
                <w:szCs w:val="22"/>
                <w:lang w:val="ky-KG"/>
              </w:rPr>
              <w:t>в день</w:t>
            </w:r>
          </w:p>
          <w:p w14:paraId="3F744BF0" w14:textId="77777777" w:rsidR="00B55D2E" w:rsidRDefault="00B55D2E" w:rsidP="00B55D2E">
            <w:pPr>
              <w:pStyle w:val="a0"/>
              <w:jc w:val="left"/>
            </w:pPr>
            <w:r>
              <w:rPr>
                <w:rFonts w:ascii="Calibri" w:hAnsi="Calibri" w:cs="Calibri"/>
                <w:w w:val="80"/>
                <w:sz w:val="18"/>
                <w:szCs w:val="22"/>
                <w:lang w:val="ky-KG"/>
              </w:rPr>
              <w:t>Итого</w:t>
            </w:r>
            <w:r>
              <w:rPr>
                <w:rFonts w:ascii="Calibri" w:hAnsi="Calibri" w:cs="Calibri"/>
                <w:w w:val="80"/>
                <w:sz w:val="18"/>
                <w:szCs w:val="22"/>
              </w:rPr>
              <w:t xml:space="preserve">: ___________________ </w:t>
            </w:r>
            <w:r>
              <w:rPr>
                <w:rFonts w:ascii="Calibri" w:hAnsi="Calibri" w:cs="Calibri"/>
                <w:w w:val="80"/>
                <w:sz w:val="18"/>
                <w:szCs w:val="22"/>
                <w:lang w:val="en-US"/>
              </w:rPr>
              <w:t>USD</w:t>
            </w:r>
            <w:r>
              <w:rPr>
                <w:rFonts w:ascii="Calibri" w:hAnsi="Calibri" w:cs="Calibri"/>
                <w:w w:val="80"/>
                <w:sz w:val="18"/>
                <w:szCs w:val="22"/>
              </w:rPr>
              <w:t>/</w:t>
            </w:r>
            <w:r>
              <w:rPr>
                <w:rFonts w:ascii="Calibri" w:hAnsi="Calibri" w:cs="Calibri"/>
                <w:w w:val="80"/>
                <w:sz w:val="18"/>
                <w:szCs w:val="22"/>
                <w:lang w:val="en-US"/>
              </w:rPr>
              <w:t>KZT</w:t>
            </w:r>
          </w:p>
          <w:p w14:paraId="6B9201A3" w14:textId="77777777" w:rsidR="00B55D2E" w:rsidRDefault="00B55D2E" w:rsidP="00B55D2E">
            <w:pPr>
              <w:pStyle w:val="a0"/>
              <w:jc w:val="left"/>
            </w:pPr>
            <w:r>
              <w:rPr>
                <w:rFonts w:ascii="Calibri" w:hAnsi="Calibri" w:cs="Calibri"/>
                <w:w w:val="80"/>
                <w:sz w:val="18"/>
                <w:szCs w:val="22"/>
                <w:lang w:val="ky-KG"/>
              </w:rPr>
              <w:t>Залог</w:t>
            </w:r>
            <w:r>
              <w:rPr>
                <w:rFonts w:ascii="Calibri" w:hAnsi="Calibri" w:cs="Calibri"/>
                <w:w w:val="80"/>
                <w:sz w:val="18"/>
                <w:szCs w:val="22"/>
              </w:rPr>
              <w:t xml:space="preserve">: ___________________ </w:t>
            </w:r>
            <w:r>
              <w:rPr>
                <w:rFonts w:ascii="Calibri" w:hAnsi="Calibri" w:cs="Calibri"/>
                <w:w w:val="80"/>
                <w:sz w:val="18"/>
                <w:szCs w:val="22"/>
                <w:lang w:val="en-US"/>
              </w:rPr>
              <w:t>USD</w:t>
            </w:r>
            <w:r>
              <w:rPr>
                <w:rFonts w:ascii="Calibri" w:hAnsi="Calibri" w:cs="Calibri"/>
                <w:w w:val="80"/>
                <w:sz w:val="18"/>
                <w:szCs w:val="22"/>
              </w:rPr>
              <w:t>/</w:t>
            </w:r>
            <w:r>
              <w:rPr>
                <w:rFonts w:ascii="Calibri" w:hAnsi="Calibri" w:cs="Calibri"/>
                <w:w w:val="80"/>
                <w:sz w:val="18"/>
                <w:szCs w:val="22"/>
                <w:lang w:val="en-US"/>
              </w:rPr>
              <w:t>KZT</w:t>
            </w:r>
          </w:p>
          <w:p w14:paraId="5B55C70B" w14:textId="77777777" w:rsidR="00B55D2E" w:rsidRDefault="00B55D2E" w:rsidP="00B55D2E">
            <w:pPr>
              <w:pStyle w:val="a0"/>
              <w:jc w:val="left"/>
            </w:pPr>
            <w:r>
              <w:rPr>
                <w:rFonts w:ascii="Calibri" w:hAnsi="Calibri" w:cs="Calibri"/>
                <w:w w:val="80"/>
                <w:sz w:val="18"/>
                <w:szCs w:val="22"/>
              </w:rPr>
              <w:t xml:space="preserve">Залог вернули _____________ </w:t>
            </w:r>
            <w:r>
              <w:rPr>
                <w:rFonts w:ascii="Calibri" w:hAnsi="Calibri" w:cs="Calibri"/>
                <w:w w:val="80"/>
                <w:sz w:val="18"/>
                <w:szCs w:val="22"/>
                <w:lang w:val="en-US"/>
              </w:rPr>
              <w:t>USD/KZT</w:t>
            </w:r>
          </w:p>
        </w:tc>
      </w:tr>
      <w:tr w:rsidR="00B55D2E" w:rsidRPr="009861A3" w14:paraId="58CE358B" w14:textId="77777777" w:rsidTr="009861A3">
        <w:tc>
          <w:tcPr>
            <w:tcW w:w="5252" w:type="dxa"/>
            <w:tcBorders>
              <w:top w:val="single" w:sz="4" w:space="0" w:color="000000"/>
              <w:left w:val="single" w:sz="4" w:space="0" w:color="000000"/>
              <w:bottom w:val="single" w:sz="4" w:space="0" w:color="000000"/>
            </w:tcBorders>
            <w:shd w:val="clear" w:color="auto" w:fill="auto"/>
          </w:tcPr>
          <w:p w14:paraId="7471B0D2" w14:textId="77777777" w:rsidR="00B55D2E" w:rsidRDefault="00B55D2E" w:rsidP="00B55D2E">
            <w:pPr>
              <w:pStyle w:val="a0"/>
              <w:jc w:val="left"/>
              <w:rPr>
                <w:rFonts w:ascii="Calibri" w:hAnsi="Calibri" w:cs="Calibri"/>
                <w:b/>
                <w:w w:val="80"/>
                <w:sz w:val="20"/>
                <w:szCs w:val="22"/>
                <w:lang w:val="en-US"/>
              </w:rPr>
            </w:pPr>
            <w:r>
              <w:rPr>
                <w:rFonts w:ascii="Calibri" w:hAnsi="Calibri" w:cs="Calibri"/>
                <w:b/>
                <w:w w:val="80"/>
                <w:sz w:val="20"/>
                <w:szCs w:val="22"/>
                <w:lang w:val="en-US"/>
              </w:rPr>
              <w:t>Vehicle</w:t>
            </w:r>
          </w:p>
          <w:p w14:paraId="48994F51" w14:textId="77777777" w:rsidR="00B55D2E" w:rsidRPr="003A2EAB" w:rsidRDefault="00B55D2E" w:rsidP="00B55D2E">
            <w:pPr>
              <w:pStyle w:val="a0"/>
              <w:jc w:val="left"/>
              <w:rPr>
                <w:lang w:val="en-US"/>
              </w:rPr>
            </w:pPr>
            <w:proofErr w:type="gramStart"/>
            <w:proofErr w:type="gramEnd"/>
            <w:r>
              <w:rPr>
                <w:rFonts w:ascii="Calibri" w:hAnsi="Calibri"/>
                <w:sz w:val="20"/>
              </w:rPr>
              <w:t>Make:__Lada_   Model:__Niva</w:t>
            </w:r>
          </w:p>
          <w:p w14:paraId="3C84A6F9" w14:textId="77777777" w:rsidR="00B55D2E" w:rsidRPr="003A2EAB" w:rsidRDefault="00B55D2E" w:rsidP="00B55D2E">
            <w:pPr>
              <w:pStyle w:val="a0"/>
              <w:jc w:val="left"/>
              <w:rPr>
                <w:lang w:val="en-US"/>
              </w:rPr>
            </w:pPr>
            <w:proofErr w:type="gramStart"/>
            <w:proofErr w:type="gramEnd"/>
            <w:r>
              <w:rPr>
                <w:rFonts w:ascii="Calibri" w:hAnsi="Calibri"/>
                <w:sz w:val="20"/>
              </w:rPr>
              <w:t xml:space="preserve">Year:_2019__ Color:___Blue_____ </w:t>
            </w:r>
          </w:p>
          <w:p w14:paraId="7F70DA02" w14:textId="48068269" w:rsidR="00B55D2E" w:rsidRPr="009861A3" w:rsidRDefault="00B55D2E" w:rsidP="00B55D2E">
            <w:pPr>
              <w:pStyle w:val="a0"/>
              <w:jc w:val="left"/>
              <w:rPr>
                <w:lang w:val="en-US"/>
              </w:rPr>
            </w:pPr>
            <w:proofErr w:type="gramStart"/>
            <w:proofErr w:type="gramEnd"/>
            <w:r>
              <w:rPr>
                <w:rFonts w:ascii="Calibri" w:hAnsi="Calibri"/>
                <w:sz w:val="20"/>
              </w:rPr>
              <w:t>PLATE:__044FG02</w:t>
            </w: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1F193768" w14:textId="6F6A54AE" w:rsidR="00565686" w:rsidRPr="00565686" w:rsidRDefault="00565686" w:rsidP="00565686">
            <w:pPr>
              <w:pStyle w:val="a0"/>
              <w:jc w:val="left"/>
              <w:rPr>
                <w:rFonts w:ascii="Calibri" w:hAnsi="Calibri" w:cs="Calibri"/>
                <w:b/>
                <w:w w:val="80"/>
                <w:sz w:val="20"/>
                <w:szCs w:val="22"/>
                <w:lang w:val="en-US"/>
              </w:rPr>
            </w:pPr>
            <w:r>
              <w:rPr>
                <w:rFonts w:ascii="Calibri" w:hAnsi="Calibri" w:cs="Calibri"/>
                <w:b/>
                <w:w w:val="80"/>
                <w:sz w:val="20"/>
                <w:szCs w:val="22"/>
              </w:rPr>
              <w:t>Транспортное</w:t>
            </w:r>
            <w:r w:rsidRPr="00565686">
              <w:rPr>
                <w:rFonts w:ascii="Calibri" w:hAnsi="Calibri" w:cs="Calibri"/>
                <w:b/>
                <w:w w:val="80"/>
                <w:sz w:val="20"/>
                <w:szCs w:val="22"/>
                <w:lang w:val="en-US"/>
              </w:rPr>
              <w:t xml:space="preserve"> </w:t>
            </w:r>
            <w:r>
              <w:rPr>
                <w:rFonts w:ascii="Calibri" w:hAnsi="Calibri" w:cs="Calibri"/>
                <w:b/>
                <w:w w:val="80"/>
                <w:sz w:val="20"/>
                <w:szCs w:val="22"/>
              </w:rPr>
              <w:t>средство</w:t>
            </w:r>
          </w:p>
          <w:p w14:paraId="256F4801" w14:textId="4CE2D2E5" w:rsidR="00565686" w:rsidRPr="003A2EAB" w:rsidRDefault="00565686" w:rsidP="00565686">
            <w:pPr>
              <w:pStyle w:val="a0"/>
              <w:jc w:val="left"/>
              <w:rPr>
                <w:lang w:val="en-US"/>
              </w:rPr>
            </w:pPr>
            <w:proofErr w:type="gramStart"/>
            <w:proofErr w:type="gramEnd"/>
            <w:r>
              <w:rPr>
                <w:rFonts w:ascii="Calibri" w:hAnsi="Calibri"/>
                <w:sz w:val="20"/>
              </w:rPr>
              <w:t>Марка:__Lada_   Модель:__Niva</w:t>
            </w:r>
          </w:p>
          <w:p w14:paraId="392A232F" w14:textId="760551FC" w:rsidR="00565686" w:rsidRPr="003A2EAB" w:rsidRDefault="00565686" w:rsidP="00565686">
            <w:pPr>
              <w:pStyle w:val="a0"/>
              <w:jc w:val="left"/>
              <w:rPr>
                <w:lang w:val="en-US"/>
              </w:rPr>
            </w:pPr>
            <w:proofErr w:type="gramStart"/>
            <w:proofErr w:type="gramEnd"/>
            <w:r>
              <w:rPr>
                <w:rFonts w:ascii="Calibri" w:hAnsi="Calibri"/>
                <w:sz w:val="20"/>
              </w:rPr>
              <w:t xml:space="preserve">Год выпуска:_2019__ Цвет:___Blue_____ </w:t>
            </w:r>
          </w:p>
          <w:p w14:paraId="4CAE610E" w14:textId="15ABD1BF" w:rsidR="00B55D2E" w:rsidRDefault="00565686" w:rsidP="00565686">
            <w:pPr>
              <w:pStyle w:val="a0"/>
              <w:jc w:val="left"/>
              <w:rPr>
                <w:rFonts w:ascii="Calibri" w:hAnsi="Calibri" w:cs="Calibri"/>
                <w:w w:val="80"/>
                <w:sz w:val="20"/>
                <w:szCs w:val="22"/>
              </w:rPr>
            </w:pPr>
            <w:proofErr w:type="gramStart"/>
            <w:proofErr w:type="gramEnd"/>
            <w:r>
              <w:rPr>
                <w:rFonts w:ascii="Calibri" w:hAnsi="Calibri"/>
                <w:sz w:val="20"/>
              </w:rPr>
              <w:t>ГНРЗ:__044FG02</w:t>
            </w:r>
          </w:p>
        </w:tc>
      </w:tr>
      <w:tr w:rsidR="00B55D2E" w:rsidRPr="009861A3" w14:paraId="073B9ED8" w14:textId="77777777" w:rsidTr="009861A3">
        <w:tc>
          <w:tcPr>
            <w:tcW w:w="5252" w:type="dxa"/>
            <w:tcBorders>
              <w:top w:val="single" w:sz="4" w:space="0" w:color="000000"/>
              <w:left w:val="single" w:sz="4" w:space="0" w:color="000000"/>
              <w:bottom w:val="single" w:sz="4" w:space="0" w:color="000000"/>
            </w:tcBorders>
            <w:shd w:val="clear" w:color="auto" w:fill="auto"/>
          </w:tcPr>
          <w:p w14:paraId="57F5CC07" w14:textId="77777777" w:rsidR="00E87EB2" w:rsidRDefault="00E87EB2" w:rsidP="00B55D2E">
            <w:pPr>
              <w:pStyle w:val="a0"/>
              <w:jc w:val="left"/>
              <w:rPr>
                <w:rFonts w:ascii="Calibri" w:hAnsi="Calibri" w:cs="Calibri"/>
                <w:b/>
                <w:bCs/>
                <w:w w:val="80"/>
                <w:sz w:val="20"/>
                <w:szCs w:val="22"/>
                <w:lang w:val="en-US"/>
              </w:rPr>
            </w:pPr>
            <w:r>
              <w:rPr>
                <w:rFonts w:ascii="Calibri" w:hAnsi="Calibri" w:cs="Calibri"/>
                <w:b/>
                <w:bCs/>
                <w:w w:val="80"/>
                <w:sz w:val="20"/>
                <w:szCs w:val="22"/>
                <w:lang w:val="en-US"/>
              </w:rPr>
              <w:t>Permission</w:t>
            </w:r>
            <w:r>
              <w:rPr>
                <w:rFonts w:ascii="Calibri" w:hAnsi="Calibri" w:cs="Calibri"/>
                <w:b/>
                <w:bCs/>
                <w:w w:val="80"/>
                <w:sz w:val="20"/>
                <w:szCs w:val="22"/>
                <w:lang w:val="en-US"/>
              </w:rPr>
              <w:t xml:space="preserve"> </w:t>
            </w:r>
          </w:p>
          <w:p w14:paraId="4FA3600E" w14:textId="2F66C84D" w:rsidR="008A10EC" w:rsidRDefault="008A10EC" w:rsidP="00B55D2E">
            <w:pPr>
              <w:pStyle w:val="a0"/>
              <w:jc w:val="left"/>
              <w:rPr>
                <w:rFonts w:ascii="Calibri" w:hAnsi="Calibri" w:cs="Calibri"/>
                <w:w w:val="80"/>
                <w:sz w:val="20"/>
                <w:szCs w:val="22"/>
                <w:lang w:val="en-US"/>
              </w:rPr>
            </w:pPr>
            <w:r>
              <w:rPr>
                <w:rFonts w:ascii="Calibri" w:hAnsi="Calibri"/>
                <w:sz w:val="20"/>
              </w:rPr>
              <w:t>Казахстан, Кыргызстан</w:t>
            </w:r>
          </w:p>
          <w:p w14:paraId="402B4075" w14:textId="7EA30929" w:rsidR="00B55D2E" w:rsidRDefault="00B55D2E" w:rsidP="00B55D2E">
            <w:pPr>
              <w:pStyle w:val="a0"/>
              <w:jc w:val="left"/>
              <w:rPr>
                <w:rFonts w:ascii="Calibri" w:hAnsi="Calibri" w:cs="Calibri"/>
                <w:w w:val="80"/>
                <w:sz w:val="20"/>
                <w:szCs w:val="22"/>
                <w:lang w:val="en-US"/>
              </w:rPr>
            </w:pPr>
            <w:proofErr w:type="gramStart"/>
            <w:proofErr w:type="gramEnd"/>
            <w:r>
              <w:rPr>
                <w:rFonts w:ascii="Calibri" w:hAnsi="Calibri"/>
                <w:sz w:val="20"/>
              </w:rPr>
              <w:t xml:space="preserve">Types of Roads:  Asphalt, Gravel         </w:t>
            </w:r>
          </w:p>
          <w:p w14:paraId="5654AB8F" w14:textId="77777777" w:rsidR="00B55D2E" w:rsidRDefault="00B55D2E" w:rsidP="00B55D2E">
            <w:pPr>
              <w:pStyle w:val="a0"/>
              <w:jc w:val="left"/>
              <w:rPr>
                <w:rFonts w:ascii="Calibri" w:eastAsia="Calibri" w:hAnsi="Calibri" w:cs="Calibri"/>
                <w:w w:val="80"/>
                <w:sz w:val="20"/>
                <w:szCs w:val="22"/>
                <w:lang w:val="en-US"/>
              </w:rPr>
            </w:pPr>
            <w:r>
              <w:rPr>
                <w:rFonts w:ascii="Calibri" w:eastAsia="Calibri" w:hAnsi="Calibri" w:cs="Calibri"/>
                <w:w w:val="80"/>
                <w:sz w:val="20"/>
                <w:szCs w:val="22"/>
                <w:lang w:val="en-US"/>
              </w:rPr>
              <w:t xml:space="preserve">    </w:t>
            </w:r>
          </w:p>
          <w:p w14:paraId="757ED944" w14:textId="09466BBD" w:rsidR="00B55D2E" w:rsidRPr="009861A3" w:rsidRDefault="00B55D2E" w:rsidP="00B55D2E">
            <w:pPr>
              <w:pStyle w:val="a0"/>
              <w:jc w:val="left"/>
              <w:rPr>
                <w:lang w:val="en-US"/>
              </w:rPr>
            </w:pPr>
            <w:r>
              <w:rPr>
                <w:rFonts w:ascii="Calibri" w:hAnsi="Calibri" w:cs="Calibri"/>
                <w:b/>
                <w:w w:val="80"/>
                <w:sz w:val="20"/>
                <w:szCs w:val="22"/>
                <w:lang w:val="ky-KG"/>
              </w:rPr>
              <w:t>*Ignoring the road limitations will result in the forfeiture of your security deposit to IHN.</w:t>
            </w: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3008385C" w14:textId="28C25CD5" w:rsidR="00B55D2E" w:rsidRPr="00E87EB2" w:rsidRDefault="00B55D2E" w:rsidP="00B55D2E">
            <w:pPr>
              <w:pStyle w:val="a0"/>
              <w:jc w:val="left"/>
              <w:rPr>
                <w:rFonts w:ascii="Calibri" w:hAnsi="Calibri" w:cs="Calibri"/>
                <w:b/>
                <w:bCs/>
                <w:w w:val="80"/>
                <w:sz w:val="20"/>
                <w:szCs w:val="22"/>
              </w:rPr>
            </w:pPr>
            <w:r w:rsidRPr="00E87EB2">
              <w:rPr>
                <w:rFonts w:ascii="Calibri" w:hAnsi="Calibri" w:cs="Calibri"/>
                <w:b/>
                <w:bCs/>
                <w:w w:val="80"/>
                <w:sz w:val="20"/>
                <w:szCs w:val="22"/>
                <w:lang w:val="ky-KG"/>
              </w:rPr>
              <w:t>Разрешенно в</w:t>
            </w:r>
            <w:r w:rsidRPr="00E87EB2">
              <w:rPr>
                <w:rFonts w:ascii="Calibri" w:hAnsi="Calibri" w:cs="Calibri"/>
                <w:b/>
                <w:bCs/>
                <w:w w:val="80"/>
                <w:sz w:val="20"/>
                <w:szCs w:val="22"/>
              </w:rPr>
              <w:t xml:space="preserve">: </w:t>
            </w:r>
          </w:p>
          <w:p w14:paraId="4370248E" w14:textId="77A5C6D3" w:rsidR="00E87EB2" w:rsidRPr="008A10EC" w:rsidRDefault="008A10EC" w:rsidP="00B55D2E">
            <w:pPr>
              <w:pStyle w:val="a0"/>
              <w:jc w:val="left"/>
              <w:rPr>
                <w:rFonts w:ascii="Calibri" w:hAnsi="Calibri" w:cs="Calibri"/>
                <w:w w:val="80"/>
                <w:sz w:val="20"/>
                <w:szCs w:val="22"/>
                <w:lang w:val="en-US"/>
              </w:rPr>
            </w:pPr>
            <w:r>
              <w:rPr>
                <w:rFonts w:ascii="Calibri" w:hAnsi="Calibri"/>
                <w:sz w:val="20"/>
              </w:rPr>
              <w:t>Казахстан, Кыргызстан</w:t>
            </w:r>
          </w:p>
          <w:p w14:paraId="4666EA8D" w14:textId="7E38459B" w:rsidR="00B55D2E" w:rsidRPr="008A10EC" w:rsidRDefault="00B55D2E" w:rsidP="00B55D2E">
            <w:pPr>
              <w:pStyle w:val="a0"/>
              <w:jc w:val="left"/>
              <w:rPr>
                <w:lang w:val="en-US"/>
              </w:rPr>
            </w:pPr>
            <w:r>
              <w:rPr>
                <w:rFonts w:ascii="Calibri" w:hAnsi="Calibri"/>
                <w:sz w:val="20"/>
              </w:rPr>
              <w:t xml:space="preserve">Виды дорог:  Asphalt, Gravel         </w:t>
            </w:r>
          </w:p>
          <w:p w14:paraId="754107D9" w14:textId="77777777" w:rsidR="00B55D2E" w:rsidRDefault="00B55D2E" w:rsidP="00B55D2E">
            <w:pPr>
              <w:pStyle w:val="a0"/>
              <w:jc w:val="left"/>
            </w:pPr>
            <w:r>
              <w:rPr>
                <w:rFonts w:ascii="Calibri" w:hAnsi="Calibri" w:cs="Calibri"/>
                <w:w w:val="80"/>
                <w:sz w:val="20"/>
                <w:szCs w:val="22"/>
              </w:rPr>
              <w:t>*</w:t>
            </w:r>
            <w:r>
              <w:rPr>
                <w:rFonts w:ascii="Calibri" w:hAnsi="Calibri" w:cs="Calibri"/>
                <w:w w:val="80"/>
                <w:sz w:val="20"/>
                <w:szCs w:val="22"/>
                <w:lang w:val="ky-KG"/>
              </w:rPr>
              <w:t xml:space="preserve"> </w:t>
            </w:r>
            <w:r>
              <w:rPr>
                <w:rFonts w:ascii="Calibri" w:hAnsi="Calibri" w:cs="Calibri"/>
                <w:w w:val="80"/>
                <w:sz w:val="20"/>
                <w:szCs w:val="22"/>
                <w:lang w:val="en-US"/>
              </w:rPr>
              <w:t>IHN</w:t>
            </w:r>
            <w:r>
              <w:rPr>
                <w:rFonts w:ascii="Calibri" w:hAnsi="Calibri" w:cs="Calibri"/>
                <w:w w:val="80"/>
                <w:sz w:val="20"/>
                <w:szCs w:val="22"/>
                <w:lang w:val="ky-KG"/>
              </w:rPr>
              <w:t xml:space="preserve"> оставляет за собой право удержать залог, если дорожные ограничения были проигнорированы</w:t>
            </w:r>
          </w:p>
          <w:p w14:paraId="5AD70DDC" w14:textId="77777777" w:rsidR="00B55D2E" w:rsidRDefault="00B55D2E" w:rsidP="00B55D2E">
            <w:pPr>
              <w:pStyle w:val="a0"/>
              <w:jc w:val="left"/>
              <w:rPr>
                <w:rFonts w:ascii="Calibri" w:hAnsi="Calibri" w:cs="Calibri"/>
                <w:b/>
                <w:w w:val="80"/>
                <w:sz w:val="20"/>
                <w:szCs w:val="22"/>
                <w:lang w:val="ky-KG"/>
              </w:rPr>
            </w:pPr>
          </w:p>
        </w:tc>
      </w:tr>
      <w:tr w:rsidR="00B55D2E" w14:paraId="67FAAA88" w14:textId="77777777" w:rsidTr="009861A3">
        <w:tc>
          <w:tcPr>
            <w:tcW w:w="5252" w:type="dxa"/>
            <w:tcBorders>
              <w:top w:val="single" w:sz="4" w:space="0" w:color="000000"/>
              <w:left w:val="single" w:sz="4" w:space="0" w:color="000000"/>
              <w:bottom w:val="single" w:sz="4" w:space="0" w:color="000000"/>
            </w:tcBorders>
            <w:shd w:val="clear" w:color="auto" w:fill="auto"/>
          </w:tcPr>
          <w:p w14:paraId="154989DB" w14:textId="77777777" w:rsidR="00B55D2E" w:rsidRPr="009861A3" w:rsidRDefault="00B55D2E" w:rsidP="00B55D2E">
            <w:pPr>
              <w:pStyle w:val="a0"/>
              <w:jc w:val="left"/>
              <w:rPr>
                <w:lang w:val="en-US"/>
              </w:rPr>
            </w:pPr>
            <w:r>
              <w:rPr>
                <w:rFonts w:ascii="Calibri" w:hAnsi="Calibri" w:cs="Calibri"/>
                <w:w w:val="80"/>
                <w:sz w:val="20"/>
                <w:szCs w:val="22"/>
                <w:lang w:val="en-US"/>
              </w:rPr>
              <w:t xml:space="preserve">Kilometer/Day Limit: ____None_______ </w:t>
            </w:r>
          </w:p>
          <w:p w14:paraId="413A51AD" w14:textId="77777777" w:rsidR="00B55D2E" w:rsidRPr="009861A3" w:rsidRDefault="00B55D2E" w:rsidP="00B55D2E">
            <w:pPr>
              <w:pStyle w:val="a0"/>
              <w:jc w:val="left"/>
              <w:rPr>
                <w:lang w:val="en-US"/>
              </w:rPr>
            </w:pPr>
            <w:r>
              <w:rPr>
                <w:rFonts w:ascii="Calibri" w:hAnsi="Calibri" w:cs="Calibri"/>
                <w:w w:val="80"/>
                <w:sz w:val="20"/>
                <w:szCs w:val="22"/>
                <w:lang w:val="en-US"/>
              </w:rPr>
              <w:t>Starting Odometer: ____________</w:t>
            </w: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755C3FBF" w14:textId="77777777" w:rsidR="00B55D2E" w:rsidRDefault="00B55D2E" w:rsidP="00B55D2E">
            <w:pPr>
              <w:pStyle w:val="a0"/>
              <w:jc w:val="left"/>
            </w:pPr>
            <w:r>
              <w:rPr>
                <w:rFonts w:ascii="Calibri" w:hAnsi="Calibri" w:cs="Calibri"/>
                <w:w w:val="80"/>
                <w:sz w:val="20"/>
                <w:szCs w:val="22"/>
                <w:lang w:val="ky-KG"/>
              </w:rPr>
              <w:t>КМ/день</w:t>
            </w:r>
            <w:r>
              <w:rPr>
                <w:rFonts w:ascii="Calibri" w:hAnsi="Calibri" w:cs="Calibri"/>
                <w:w w:val="80"/>
                <w:sz w:val="20"/>
                <w:szCs w:val="22"/>
                <w:lang w:val="en-US"/>
              </w:rPr>
              <w:t xml:space="preserve">: _____________ </w:t>
            </w:r>
          </w:p>
          <w:p w14:paraId="6F0683C9" w14:textId="77777777" w:rsidR="00B55D2E" w:rsidRDefault="00B55D2E" w:rsidP="00B55D2E">
            <w:pPr>
              <w:pStyle w:val="a0"/>
              <w:jc w:val="left"/>
            </w:pPr>
            <w:r>
              <w:rPr>
                <w:rFonts w:ascii="Calibri" w:hAnsi="Calibri" w:cs="Calibri"/>
                <w:w w:val="80"/>
                <w:sz w:val="20"/>
                <w:szCs w:val="22"/>
                <w:lang w:val="ky-KG"/>
              </w:rPr>
              <w:t>Пробег</w:t>
            </w:r>
            <w:r>
              <w:rPr>
                <w:rFonts w:ascii="Calibri" w:hAnsi="Calibri" w:cs="Calibri"/>
                <w:w w:val="80"/>
                <w:sz w:val="20"/>
                <w:szCs w:val="22"/>
                <w:lang w:val="en-US"/>
              </w:rPr>
              <w:t>: ________________________</w:t>
            </w:r>
          </w:p>
        </w:tc>
      </w:tr>
      <w:tr w:rsidR="00B55D2E" w14:paraId="21177DF6" w14:textId="77777777" w:rsidTr="009861A3">
        <w:trPr>
          <w:trHeight w:val="4040"/>
        </w:trPr>
        <w:tc>
          <w:tcPr>
            <w:tcW w:w="5252" w:type="dxa"/>
            <w:tcBorders>
              <w:top w:val="single" w:sz="4" w:space="0" w:color="000000"/>
              <w:left w:val="single" w:sz="4" w:space="0" w:color="000000"/>
              <w:bottom w:val="single" w:sz="4" w:space="0" w:color="000000"/>
            </w:tcBorders>
            <w:shd w:val="clear" w:color="auto" w:fill="auto"/>
          </w:tcPr>
          <w:p w14:paraId="166D0EA2" w14:textId="40A969B7" w:rsidR="00B55D2E" w:rsidRPr="009861A3" w:rsidRDefault="00B55D2E" w:rsidP="00B55D2E">
            <w:pPr>
              <w:pStyle w:val="a0"/>
              <w:jc w:val="left"/>
              <w:rPr>
                <w:lang w:val="en-US"/>
              </w:rPr>
            </w:pPr>
            <w:r>
              <w:rPr>
                <w:rFonts w:ascii="Calibri" w:hAnsi="Calibri" w:cs="Calibri"/>
                <w:b/>
                <w:sz w:val="20"/>
                <w:szCs w:val="22"/>
                <w:lang w:val="en-US"/>
              </w:rPr>
              <w:lastRenderedPageBreak/>
              <w:t>Vehicle Condition</w:t>
            </w:r>
            <w:r>
              <w:rPr>
                <w:noProof/>
              </w:rPr>
              <w:drawing>
                <wp:anchor distT="0" distB="0" distL="114935" distR="114935" simplePos="0" relativeHeight="251661312" behindDoc="1" locked="0" layoutInCell="1" allowOverlap="1" wp14:anchorId="4FD53FC9" wp14:editId="5C72F18C">
                  <wp:simplePos x="0" y="0"/>
                  <wp:positionH relativeFrom="column">
                    <wp:posOffset>-7620</wp:posOffset>
                  </wp:positionH>
                  <wp:positionV relativeFrom="paragraph">
                    <wp:posOffset>187325</wp:posOffset>
                  </wp:positionV>
                  <wp:extent cx="2440940" cy="1600200"/>
                  <wp:effectExtent l="0" t="0" r="0" b="0"/>
                  <wp:wrapTight wrapText="bothSides">
                    <wp:wrapPolygon edited="0">
                      <wp:start x="0" y="0"/>
                      <wp:lineTo x="0" y="21343"/>
                      <wp:lineTo x="21409" y="21343"/>
                      <wp:lineTo x="21409" y="0"/>
                      <wp:lineTo x="0" y="0"/>
                    </wp:wrapPolygon>
                  </wp:wrapTight>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l="-1006" t="-1523" r="-1006" b="-1523"/>
                          <a:stretch>
                            <a:fillRect/>
                          </a:stretch>
                        </pic:blipFill>
                        <pic:spPr bwMode="auto">
                          <a:xfrm>
                            <a:off x="0" y="0"/>
                            <a:ext cx="2440940" cy="160020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70D70D8D" w14:textId="77777777" w:rsidR="00B55D2E" w:rsidRPr="009861A3" w:rsidRDefault="00B55D2E" w:rsidP="00B55D2E">
            <w:pPr>
              <w:pStyle w:val="a0"/>
              <w:jc w:val="left"/>
              <w:rPr>
                <w:lang w:val="en-US"/>
              </w:rPr>
            </w:pPr>
            <w:r>
              <w:rPr>
                <w:rFonts w:ascii="Calibri" w:hAnsi="Calibri" w:cs="Calibri"/>
                <w:b/>
                <w:sz w:val="20"/>
                <w:szCs w:val="22"/>
                <w:lang w:val="en-US"/>
              </w:rPr>
              <w:t>Initials</w:t>
            </w:r>
          </w:p>
          <w:p w14:paraId="052FDCFA" w14:textId="77777777" w:rsidR="00B55D2E" w:rsidRDefault="00B55D2E" w:rsidP="00B55D2E">
            <w:pPr>
              <w:pStyle w:val="a0"/>
              <w:jc w:val="left"/>
              <w:rPr>
                <w:rFonts w:ascii="Calibri" w:hAnsi="Calibri" w:cs="Calibri"/>
                <w:b/>
                <w:sz w:val="20"/>
                <w:szCs w:val="22"/>
                <w:lang w:val="en-US"/>
              </w:rPr>
            </w:pPr>
          </w:p>
          <w:p w14:paraId="183D14F3" w14:textId="77777777" w:rsidR="00B55D2E" w:rsidRDefault="00B55D2E" w:rsidP="00B55D2E">
            <w:pPr>
              <w:pStyle w:val="a0"/>
              <w:pBdr>
                <w:top w:val="none" w:sz="0" w:space="0" w:color="000000"/>
                <w:left w:val="none" w:sz="0" w:space="0" w:color="000000"/>
                <w:bottom w:val="single" w:sz="8" w:space="1" w:color="000000"/>
                <w:right w:val="none" w:sz="0" w:space="0" w:color="000000"/>
              </w:pBdr>
              <w:jc w:val="left"/>
              <w:rPr>
                <w:rFonts w:ascii="Calibri" w:hAnsi="Calibri" w:cs="Calibri"/>
                <w:b/>
                <w:sz w:val="20"/>
                <w:szCs w:val="22"/>
                <w:lang w:val="en-US"/>
              </w:rPr>
            </w:pPr>
          </w:p>
          <w:p w14:paraId="7A59759B" w14:textId="77777777" w:rsidR="00B55D2E" w:rsidRDefault="00B55D2E" w:rsidP="00B55D2E">
            <w:pPr>
              <w:pStyle w:val="a0"/>
              <w:jc w:val="left"/>
              <w:rPr>
                <w:rFonts w:ascii="Calibri" w:hAnsi="Calibri" w:cs="Calibri"/>
                <w:b/>
                <w:sz w:val="20"/>
                <w:szCs w:val="22"/>
                <w:lang w:val="en-US"/>
              </w:rPr>
            </w:pPr>
          </w:p>
          <w:p w14:paraId="5501B883" w14:textId="77777777" w:rsidR="00B55D2E" w:rsidRDefault="00B55D2E" w:rsidP="00B55D2E">
            <w:pPr>
              <w:pStyle w:val="a0"/>
              <w:pBdr>
                <w:top w:val="none" w:sz="0" w:space="0" w:color="000000"/>
                <w:left w:val="none" w:sz="0" w:space="0" w:color="000000"/>
                <w:bottom w:val="single" w:sz="8" w:space="1" w:color="000000"/>
                <w:right w:val="none" w:sz="0" w:space="0" w:color="000000"/>
              </w:pBdr>
              <w:jc w:val="left"/>
              <w:rPr>
                <w:rFonts w:ascii="Calibri" w:hAnsi="Calibri" w:cs="Calibri"/>
                <w:b/>
                <w:sz w:val="20"/>
                <w:szCs w:val="22"/>
                <w:lang w:val="en-US"/>
              </w:rPr>
            </w:pPr>
          </w:p>
          <w:p w14:paraId="3E106783" w14:textId="77777777" w:rsidR="00B55D2E" w:rsidRDefault="00B55D2E" w:rsidP="00B55D2E">
            <w:pPr>
              <w:pStyle w:val="a0"/>
              <w:jc w:val="left"/>
              <w:rPr>
                <w:rFonts w:ascii="Calibri" w:hAnsi="Calibri" w:cs="Calibri"/>
                <w:b/>
                <w:sz w:val="20"/>
                <w:szCs w:val="22"/>
                <w:lang w:val="en-US"/>
              </w:rPr>
            </w:pPr>
          </w:p>
          <w:p w14:paraId="165FD1FA" w14:textId="77777777" w:rsidR="00B55D2E" w:rsidRDefault="00B55D2E" w:rsidP="00B55D2E">
            <w:pPr>
              <w:pStyle w:val="a0"/>
              <w:jc w:val="left"/>
              <w:rPr>
                <w:rFonts w:ascii="Calibri" w:hAnsi="Calibri" w:cs="Calibri"/>
                <w:b/>
                <w:sz w:val="20"/>
                <w:szCs w:val="22"/>
                <w:lang w:val="en-US"/>
              </w:rPr>
            </w:pPr>
          </w:p>
          <w:p w14:paraId="75071EF0" w14:textId="77777777" w:rsidR="00B55D2E" w:rsidRDefault="00B55D2E" w:rsidP="00B55D2E">
            <w:pPr>
              <w:pStyle w:val="a0"/>
              <w:jc w:val="left"/>
              <w:rPr>
                <w:rFonts w:ascii="Calibri" w:hAnsi="Calibri" w:cs="Calibri"/>
                <w:b/>
                <w:sz w:val="20"/>
                <w:szCs w:val="22"/>
                <w:lang w:val="en-US"/>
              </w:rPr>
            </w:pPr>
          </w:p>
          <w:p w14:paraId="2D3AC317" w14:textId="77777777" w:rsidR="00B55D2E" w:rsidRDefault="00B55D2E" w:rsidP="00B55D2E">
            <w:pPr>
              <w:pStyle w:val="a0"/>
              <w:jc w:val="left"/>
              <w:rPr>
                <w:rFonts w:ascii="Calibri" w:hAnsi="Calibri" w:cs="Calibri"/>
                <w:b/>
                <w:sz w:val="20"/>
                <w:szCs w:val="22"/>
                <w:lang w:val="en-US"/>
              </w:rPr>
            </w:pPr>
          </w:p>
          <w:p w14:paraId="425B2465" w14:textId="77777777" w:rsidR="00B55D2E" w:rsidRPr="009861A3" w:rsidRDefault="00B55D2E" w:rsidP="00B55D2E">
            <w:pPr>
              <w:rPr>
                <w:lang w:val="en-US"/>
              </w:rPr>
            </w:pPr>
            <w:r>
              <w:rPr>
                <w:sz w:val="20"/>
                <w:lang w:val="en-US"/>
              </w:rPr>
              <w:t>Describe Damages</w:t>
            </w:r>
          </w:p>
          <w:p w14:paraId="3D9004C4" w14:textId="77777777" w:rsidR="00B55D2E" w:rsidRPr="009861A3" w:rsidRDefault="00B55D2E" w:rsidP="00B55D2E">
            <w:pPr>
              <w:rPr>
                <w:lang w:val="en-US"/>
              </w:rPr>
            </w:pPr>
            <w:r>
              <w:rPr>
                <w:sz w:val="20"/>
                <w:lang w:val="en-US"/>
              </w:rPr>
              <w:t>_________________________________________</w:t>
            </w:r>
          </w:p>
          <w:p w14:paraId="5913B762" w14:textId="77777777" w:rsidR="00B55D2E" w:rsidRDefault="00B55D2E" w:rsidP="00B55D2E">
            <w:r>
              <w:rPr>
                <w:sz w:val="20"/>
                <w:lang w:val="en-US"/>
              </w:rPr>
              <w:t>_________________________________________</w:t>
            </w:r>
          </w:p>
          <w:p w14:paraId="646EFED2" w14:textId="77777777" w:rsidR="00B55D2E" w:rsidRDefault="00B55D2E" w:rsidP="00B55D2E">
            <w:r>
              <w:rPr>
                <w:sz w:val="20"/>
                <w:lang w:val="en-US"/>
              </w:rPr>
              <w:t>_________________________________________</w:t>
            </w:r>
          </w:p>
          <w:p w14:paraId="11329E6D" w14:textId="77777777" w:rsidR="00B55D2E" w:rsidRDefault="00B55D2E" w:rsidP="00B55D2E">
            <w:pPr>
              <w:pStyle w:val="a0"/>
              <w:jc w:val="left"/>
              <w:rPr>
                <w:rFonts w:ascii="Calibri" w:hAnsi="Calibri" w:cs="Calibri"/>
                <w:sz w:val="20"/>
                <w:szCs w:val="22"/>
                <w:lang w:val="en-US"/>
              </w:rPr>
            </w:pP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5DF470CC" w14:textId="03B47F93" w:rsidR="00B55D2E" w:rsidRDefault="00B55D2E" w:rsidP="00B55D2E">
            <w:pPr>
              <w:pStyle w:val="a0"/>
              <w:jc w:val="left"/>
            </w:pPr>
            <w:r>
              <w:rPr>
                <w:rFonts w:ascii="Calibri" w:hAnsi="Calibri" w:cs="Calibri"/>
                <w:b/>
                <w:sz w:val="20"/>
                <w:szCs w:val="22"/>
                <w:lang w:val="ky-KG"/>
              </w:rPr>
              <w:t>Состояние транспортного средства</w:t>
            </w:r>
            <w:r>
              <w:rPr>
                <w:noProof/>
              </w:rPr>
              <w:drawing>
                <wp:anchor distT="0" distB="0" distL="114935" distR="114935" simplePos="0" relativeHeight="251660288" behindDoc="1" locked="0" layoutInCell="1" allowOverlap="1" wp14:anchorId="42FCEBD2" wp14:editId="0E0C2A03">
                  <wp:simplePos x="0" y="0"/>
                  <wp:positionH relativeFrom="column">
                    <wp:posOffset>-6985</wp:posOffset>
                  </wp:positionH>
                  <wp:positionV relativeFrom="paragraph">
                    <wp:posOffset>193040</wp:posOffset>
                  </wp:positionV>
                  <wp:extent cx="2286000" cy="1497330"/>
                  <wp:effectExtent l="0" t="0" r="0" b="0"/>
                  <wp:wrapTight wrapText="bothSides">
                    <wp:wrapPolygon edited="0">
                      <wp:start x="0" y="0"/>
                      <wp:lineTo x="0" y="21435"/>
                      <wp:lineTo x="21420" y="21435"/>
                      <wp:lineTo x="21420" y="0"/>
                      <wp:lineTo x="0" y="0"/>
                    </wp:wrapPolygon>
                  </wp:wrapTight>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l="-1006" t="-1523" r="-1006" b="-1523"/>
                          <a:stretch>
                            <a:fillRect/>
                          </a:stretch>
                        </pic:blipFill>
                        <pic:spPr bwMode="auto">
                          <a:xfrm>
                            <a:off x="0" y="0"/>
                            <a:ext cx="2286000" cy="149733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05981A9B" w14:textId="77777777" w:rsidR="00B55D2E" w:rsidRDefault="00B55D2E" w:rsidP="00B55D2E">
            <w:pPr>
              <w:pStyle w:val="a0"/>
              <w:jc w:val="left"/>
            </w:pPr>
            <w:r>
              <w:rPr>
                <w:rFonts w:ascii="Calibri" w:hAnsi="Calibri" w:cs="Calibri"/>
                <w:b/>
                <w:sz w:val="20"/>
                <w:szCs w:val="22"/>
                <w:lang w:val="ky-KG"/>
              </w:rPr>
              <w:t>Инициалы</w:t>
            </w:r>
          </w:p>
          <w:p w14:paraId="37414D47" w14:textId="77777777" w:rsidR="00B55D2E" w:rsidRDefault="00B55D2E" w:rsidP="00B55D2E">
            <w:pPr>
              <w:pStyle w:val="a0"/>
              <w:jc w:val="left"/>
              <w:rPr>
                <w:rFonts w:ascii="Calibri" w:hAnsi="Calibri" w:cs="Calibri"/>
                <w:b/>
                <w:sz w:val="20"/>
                <w:szCs w:val="22"/>
              </w:rPr>
            </w:pPr>
          </w:p>
          <w:p w14:paraId="5F3E73A2" w14:textId="77777777" w:rsidR="00B55D2E" w:rsidRDefault="00B55D2E" w:rsidP="00B55D2E">
            <w:pPr>
              <w:pStyle w:val="a0"/>
              <w:pBdr>
                <w:top w:val="none" w:sz="0" w:space="0" w:color="000000"/>
                <w:left w:val="none" w:sz="0" w:space="0" w:color="000000"/>
                <w:bottom w:val="single" w:sz="8" w:space="1" w:color="000000"/>
                <w:right w:val="none" w:sz="0" w:space="0" w:color="000000"/>
              </w:pBdr>
              <w:jc w:val="left"/>
              <w:rPr>
                <w:rFonts w:ascii="Calibri" w:hAnsi="Calibri" w:cs="Calibri"/>
                <w:b/>
                <w:sz w:val="20"/>
                <w:szCs w:val="22"/>
              </w:rPr>
            </w:pPr>
          </w:p>
          <w:p w14:paraId="79E6FBB1" w14:textId="77777777" w:rsidR="00B55D2E" w:rsidRDefault="00B55D2E" w:rsidP="00B55D2E">
            <w:pPr>
              <w:pStyle w:val="a0"/>
              <w:jc w:val="left"/>
              <w:rPr>
                <w:rFonts w:ascii="Calibri" w:hAnsi="Calibri" w:cs="Calibri"/>
                <w:b/>
                <w:sz w:val="20"/>
                <w:szCs w:val="22"/>
              </w:rPr>
            </w:pPr>
          </w:p>
          <w:p w14:paraId="2D52C072" w14:textId="77777777" w:rsidR="00B55D2E" w:rsidRDefault="00B55D2E" w:rsidP="00B55D2E">
            <w:pPr>
              <w:pStyle w:val="a0"/>
              <w:pBdr>
                <w:top w:val="none" w:sz="0" w:space="0" w:color="000000"/>
                <w:left w:val="none" w:sz="0" w:space="0" w:color="000000"/>
                <w:bottom w:val="single" w:sz="8" w:space="1" w:color="000000"/>
                <w:right w:val="none" w:sz="0" w:space="0" w:color="000000"/>
              </w:pBdr>
              <w:jc w:val="left"/>
              <w:rPr>
                <w:rFonts w:ascii="Calibri" w:hAnsi="Calibri" w:cs="Calibri"/>
                <w:b/>
                <w:sz w:val="20"/>
                <w:szCs w:val="22"/>
              </w:rPr>
            </w:pPr>
          </w:p>
          <w:p w14:paraId="5AAD94BA" w14:textId="77777777" w:rsidR="00B55D2E" w:rsidRDefault="00B55D2E" w:rsidP="00B55D2E">
            <w:pPr>
              <w:pStyle w:val="a0"/>
              <w:jc w:val="left"/>
              <w:rPr>
                <w:rFonts w:ascii="Calibri" w:hAnsi="Calibri" w:cs="Calibri"/>
                <w:b/>
                <w:w w:val="80"/>
                <w:sz w:val="20"/>
                <w:szCs w:val="22"/>
              </w:rPr>
            </w:pPr>
          </w:p>
          <w:p w14:paraId="502F9011" w14:textId="77777777" w:rsidR="00B55D2E" w:rsidRDefault="00B55D2E" w:rsidP="00B55D2E">
            <w:pPr>
              <w:pStyle w:val="a0"/>
              <w:jc w:val="left"/>
              <w:rPr>
                <w:rFonts w:ascii="Calibri" w:hAnsi="Calibri" w:cs="Calibri"/>
                <w:b/>
                <w:w w:val="80"/>
                <w:sz w:val="20"/>
                <w:szCs w:val="22"/>
              </w:rPr>
            </w:pPr>
          </w:p>
          <w:p w14:paraId="4BB6B69D" w14:textId="77777777" w:rsidR="00B55D2E" w:rsidRDefault="00B55D2E" w:rsidP="00B55D2E">
            <w:pPr>
              <w:pStyle w:val="a0"/>
              <w:jc w:val="left"/>
              <w:rPr>
                <w:rFonts w:ascii="Calibri" w:hAnsi="Calibri" w:cs="Calibri"/>
                <w:b/>
                <w:w w:val="80"/>
                <w:sz w:val="20"/>
                <w:szCs w:val="22"/>
              </w:rPr>
            </w:pPr>
          </w:p>
          <w:p w14:paraId="3B888817" w14:textId="77777777" w:rsidR="00B55D2E" w:rsidRDefault="00B55D2E" w:rsidP="00B55D2E">
            <w:r>
              <w:rPr>
                <w:sz w:val="20"/>
                <w:lang w:val="ky-KG"/>
              </w:rPr>
              <w:t>Описание    повреждений</w:t>
            </w:r>
          </w:p>
          <w:p w14:paraId="7FD9B923" w14:textId="77777777" w:rsidR="00B55D2E" w:rsidRDefault="00B55D2E" w:rsidP="00B55D2E">
            <w:r>
              <w:rPr>
                <w:sz w:val="20"/>
                <w:lang w:val="en-US"/>
              </w:rPr>
              <w:t>________________________________________</w:t>
            </w:r>
          </w:p>
          <w:p w14:paraId="5EA06B4D" w14:textId="77777777" w:rsidR="00B55D2E" w:rsidRDefault="00B55D2E" w:rsidP="00B55D2E">
            <w:r>
              <w:rPr>
                <w:sz w:val="20"/>
                <w:lang w:val="en-US"/>
              </w:rPr>
              <w:t>________________________________________</w:t>
            </w:r>
          </w:p>
          <w:p w14:paraId="4B413EEA" w14:textId="77777777" w:rsidR="00B55D2E" w:rsidRDefault="00B55D2E" w:rsidP="00B55D2E">
            <w:pPr>
              <w:pStyle w:val="a0"/>
              <w:jc w:val="left"/>
            </w:pPr>
            <w:r>
              <w:rPr>
                <w:rFonts w:ascii="Calibri" w:hAnsi="Calibri" w:cs="Calibri"/>
                <w:sz w:val="20"/>
                <w:szCs w:val="22"/>
                <w:lang w:val="en-US"/>
              </w:rPr>
              <w:t>________________________________________</w:t>
            </w:r>
          </w:p>
        </w:tc>
      </w:tr>
      <w:tr w:rsidR="00B55D2E" w14:paraId="3BD1CB53" w14:textId="77777777" w:rsidTr="009861A3">
        <w:trPr>
          <w:trHeight w:val="125"/>
        </w:trPr>
        <w:tc>
          <w:tcPr>
            <w:tcW w:w="5252" w:type="dxa"/>
            <w:tcBorders>
              <w:top w:val="single" w:sz="4" w:space="0" w:color="000000"/>
              <w:left w:val="single" w:sz="4" w:space="0" w:color="000000"/>
              <w:bottom w:val="single" w:sz="4" w:space="0" w:color="000000"/>
            </w:tcBorders>
            <w:shd w:val="clear" w:color="auto" w:fill="BFBFBF"/>
          </w:tcPr>
          <w:p w14:paraId="1D480FE0" w14:textId="77777777" w:rsidR="00B55D2E" w:rsidRDefault="00B55D2E" w:rsidP="00B55D2E">
            <w:pPr>
              <w:pStyle w:val="a0"/>
              <w:jc w:val="left"/>
            </w:pPr>
            <w:r>
              <w:rPr>
                <w:rFonts w:ascii="Calibri" w:hAnsi="Calibri" w:cs="Calibri"/>
                <w:b/>
                <w:sz w:val="20"/>
                <w:szCs w:val="22"/>
                <w:lang w:val="en-US"/>
              </w:rPr>
              <w:t>Terms and Conditions</w:t>
            </w: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BFBFBF"/>
          </w:tcPr>
          <w:p w14:paraId="7095BF1E" w14:textId="77777777" w:rsidR="00B55D2E" w:rsidRDefault="00B55D2E" w:rsidP="00B55D2E">
            <w:pPr>
              <w:pStyle w:val="a0"/>
              <w:jc w:val="left"/>
            </w:pPr>
            <w:r>
              <w:rPr>
                <w:rFonts w:ascii="Calibri" w:hAnsi="Calibri" w:cs="Calibri"/>
                <w:b/>
                <w:sz w:val="20"/>
                <w:szCs w:val="22"/>
                <w:lang w:val="ky-KG"/>
              </w:rPr>
              <w:t>Условия и Положения</w:t>
            </w:r>
          </w:p>
        </w:tc>
      </w:tr>
      <w:tr w:rsidR="00B55D2E" w:rsidRPr="009861A3" w14:paraId="524A66BE" w14:textId="77777777" w:rsidTr="009861A3">
        <w:trPr>
          <w:trHeight w:val="3302"/>
        </w:trPr>
        <w:tc>
          <w:tcPr>
            <w:tcW w:w="5252" w:type="dxa"/>
            <w:tcBorders>
              <w:top w:val="single" w:sz="4" w:space="0" w:color="000000"/>
              <w:left w:val="single" w:sz="4" w:space="0" w:color="000000"/>
              <w:bottom w:val="single" w:sz="4" w:space="0" w:color="000000"/>
            </w:tcBorders>
            <w:shd w:val="clear" w:color="auto" w:fill="auto"/>
          </w:tcPr>
          <w:p w14:paraId="7A71F881" w14:textId="77777777" w:rsidR="00B55D2E" w:rsidRDefault="00B55D2E" w:rsidP="00B55D2E">
            <w:pPr>
              <w:pStyle w:val="a0"/>
              <w:jc w:val="left"/>
            </w:pPr>
            <w:r>
              <w:rPr>
                <w:rFonts w:ascii="Calibri" w:hAnsi="Calibri" w:cs="Calibri"/>
                <w:b/>
                <w:w w:val="80"/>
                <w:sz w:val="18"/>
                <w:szCs w:val="22"/>
                <w:lang w:val="en-US"/>
              </w:rPr>
              <w:t xml:space="preserve">General </w:t>
            </w:r>
          </w:p>
          <w:p w14:paraId="01576667" w14:textId="77777777" w:rsidR="00B55D2E" w:rsidRPr="009861A3" w:rsidRDefault="00B55D2E" w:rsidP="00B55D2E">
            <w:pPr>
              <w:pStyle w:val="a0"/>
              <w:numPr>
                <w:ilvl w:val="0"/>
                <w:numId w:val="2"/>
              </w:numPr>
              <w:ind w:left="358" w:firstLine="0"/>
              <w:jc w:val="left"/>
              <w:rPr>
                <w:lang w:val="en-US"/>
              </w:rPr>
            </w:pPr>
            <w:r>
              <w:rPr>
                <w:rFonts w:ascii="Calibri" w:hAnsi="Calibri" w:cs="Calibri"/>
                <w:w w:val="80"/>
                <w:sz w:val="18"/>
                <w:szCs w:val="22"/>
                <w:lang w:val="en-US"/>
              </w:rPr>
              <w:t>The vehicle may not be transferred to a third party.</w:t>
            </w:r>
          </w:p>
          <w:p w14:paraId="11002283" w14:textId="77777777" w:rsidR="00B55D2E" w:rsidRPr="009861A3" w:rsidRDefault="00B55D2E" w:rsidP="00B55D2E">
            <w:pPr>
              <w:pStyle w:val="a0"/>
              <w:numPr>
                <w:ilvl w:val="0"/>
                <w:numId w:val="2"/>
              </w:numPr>
              <w:ind w:left="358" w:firstLine="0"/>
              <w:jc w:val="left"/>
              <w:rPr>
                <w:lang w:val="en-US"/>
              </w:rPr>
            </w:pPr>
            <w:r>
              <w:rPr>
                <w:rFonts w:ascii="Calibri" w:hAnsi="Calibri" w:cs="Calibri"/>
                <w:w w:val="80"/>
                <w:sz w:val="18"/>
                <w:szCs w:val="22"/>
                <w:lang w:val="en-US"/>
              </w:rPr>
              <w:t>The vehicle must be returned with a full tank of fuel.</w:t>
            </w:r>
          </w:p>
          <w:p w14:paraId="4D38ABB2" w14:textId="77777777" w:rsidR="00B55D2E" w:rsidRPr="009861A3" w:rsidRDefault="00B55D2E" w:rsidP="00B55D2E">
            <w:pPr>
              <w:pStyle w:val="a0"/>
              <w:numPr>
                <w:ilvl w:val="0"/>
                <w:numId w:val="2"/>
              </w:numPr>
              <w:ind w:left="358" w:firstLine="0"/>
              <w:jc w:val="left"/>
              <w:rPr>
                <w:lang w:val="en-US"/>
              </w:rPr>
            </w:pPr>
            <w:r>
              <w:rPr>
                <w:rFonts w:ascii="Calibri" w:hAnsi="Calibri" w:cs="Calibri"/>
                <w:w w:val="80"/>
                <w:sz w:val="18"/>
                <w:szCs w:val="22"/>
                <w:lang w:val="en-US"/>
              </w:rPr>
              <w:t>The vehicle must be returned clean.</w:t>
            </w:r>
          </w:p>
          <w:p w14:paraId="121FA22C" w14:textId="77777777" w:rsidR="00B55D2E" w:rsidRPr="009861A3" w:rsidRDefault="00B55D2E" w:rsidP="00B55D2E">
            <w:pPr>
              <w:pStyle w:val="a0"/>
              <w:numPr>
                <w:ilvl w:val="0"/>
                <w:numId w:val="2"/>
              </w:numPr>
              <w:ind w:left="358" w:firstLine="0"/>
              <w:jc w:val="left"/>
              <w:rPr>
                <w:lang w:val="en-US"/>
              </w:rPr>
            </w:pPr>
            <w:r>
              <w:rPr>
                <w:rFonts w:ascii="Calibri" w:hAnsi="Calibri" w:cs="Calibri"/>
                <w:w w:val="80"/>
                <w:sz w:val="18"/>
                <w:szCs w:val="22"/>
                <w:lang w:val="en-US"/>
              </w:rPr>
              <w:t xml:space="preserve">Smoking in the vehicle is not allowed. </w:t>
            </w:r>
          </w:p>
          <w:p w14:paraId="629D2D53" w14:textId="77777777" w:rsidR="00B55D2E" w:rsidRPr="009861A3" w:rsidRDefault="00B55D2E" w:rsidP="00B55D2E">
            <w:pPr>
              <w:pStyle w:val="a0"/>
              <w:numPr>
                <w:ilvl w:val="0"/>
                <w:numId w:val="2"/>
              </w:numPr>
              <w:ind w:left="358" w:firstLine="0"/>
              <w:jc w:val="left"/>
              <w:rPr>
                <w:lang w:val="en-US"/>
              </w:rPr>
            </w:pPr>
            <w:r>
              <w:rPr>
                <w:rFonts w:ascii="Calibri" w:hAnsi="Calibri" w:cs="Calibri"/>
                <w:w w:val="80"/>
                <w:sz w:val="18"/>
                <w:szCs w:val="22"/>
                <w:lang w:val="en-US"/>
              </w:rPr>
              <w:t>The client is responsible to safely operate the vehicle:</w:t>
            </w:r>
          </w:p>
          <w:p w14:paraId="42E0C3F6" w14:textId="77777777" w:rsidR="00B55D2E" w:rsidRPr="009861A3" w:rsidRDefault="00B55D2E" w:rsidP="00B55D2E">
            <w:pPr>
              <w:pStyle w:val="a0"/>
              <w:numPr>
                <w:ilvl w:val="1"/>
                <w:numId w:val="2"/>
              </w:numPr>
              <w:ind w:left="520" w:firstLine="0"/>
              <w:jc w:val="left"/>
              <w:rPr>
                <w:lang w:val="en-US"/>
              </w:rPr>
            </w:pPr>
            <w:r>
              <w:rPr>
                <w:rFonts w:ascii="Calibri" w:hAnsi="Calibri" w:cs="Calibri"/>
                <w:w w:val="80"/>
                <w:sz w:val="18"/>
                <w:szCs w:val="22"/>
                <w:lang w:val="en-US"/>
              </w:rPr>
              <w:t>The client must ensure that the vehicle remains roadworthy condition</w:t>
            </w:r>
          </w:p>
          <w:p w14:paraId="43CA830B" w14:textId="77777777" w:rsidR="00B55D2E" w:rsidRPr="009861A3" w:rsidRDefault="00B55D2E" w:rsidP="00B55D2E">
            <w:pPr>
              <w:pStyle w:val="a0"/>
              <w:numPr>
                <w:ilvl w:val="2"/>
                <w:numId w:val="2"/>
              </w:numPr>
              <w:ind w:left="790" w:firstLine="0"/>
              <w:jc w:val="left"/>
              <w:rPr>
                <w:lang w:val="en-US"/>
              </w:rPr>
            </w:pPr>
            <w:r>
              <w:rPr>
                <w:rFonts w:ascii="Calibri" w:hAnsi="Calibri" w:cs="Calibri"/>
                <w:w w:val="80"/>
                <w:sz w:val="18"/>
                <w:szCs w:val="22"/>
                <w:lang w:val="en-US"/>
              </w:rPr>
              <w:t>Oil and Coolant must be checked regularly</w:t>
            </w:r>
          </w:p>
          <w:p w14:paraId="4B120C32" w14:textId="77777777" w:rsidR="00B55D2E" w:rsidRPr="009861A3" w:rsidRDefault="00B55D2E" w:rsidP="00B55D2E">
            <w:pPr>
              <w:pStyle w:val="a0"/>
              <w:numPr>
                <w:ilvl w:val="2"/>
                <w:numId w:val="2"/>
              </w:numPr>
              <w:ind w:left="790" w:firstLine="0"/>
              <w:jc w:val="left"/>
              <w:rPr>
                <w:lang w:val="en-US"/>
              </w:rPr>
            </w:pPr>
            <w:r>
              <w:rPr>
                <w:rFonts w:ascii="Calibri" w:hAnsi="Calibri" w:cs="Calibri"/>
                <w:w w:val="80"/>
                <w:sz w:val="18"/>
                <w:szCs w:val="22"/>
                <w:lang w:val="en-US"/>
              </w:rPr>
              <w:t>Tires and tire pressure should be observed regularly</w:t>
            </w:r>
          </w:p>
          <w:p w14:paraId="0E6AB3C8" w14:textId="77777777" w:rsidR="00B55D2E" w:rsidRPr="009861A3" w:rsidRDefault="00B55D2E" w:rsidP="00B55D2E">
            <w:pPr>
              <w:pStyle w:val="a0"/>
              <w:numPr>
                <w:ilvl w:val="2"/>
                <w:numId w:val="2"/>
              </w:numPr>
              <w:ind w:left="790" w:firstLine="0"/>
              <w:jc w:val="left"/>
              <w:rPr>
                <w:lang w:val="en-US"/>
              </w:rPr>
            </w:pPr>
            <w:r>
              <w:rPr>
                <w:rFonts w:ascii="Calibri" w:hAnsi="Calibri" w:cs="Calibri"/>
                <w:w w:val="80"/>
                <w:sz w:val="18"/>
                <w:szCs w:val="22"/>
                <w:lang w:val="en-US"/>
              </w:rPr>
              <w:t>IHN must be notified immediately if the vehicle has reached its service interval</w:t>
            </w:r>
          </w:p>
          <w:p w14:paraId="2E7FBC6D" w14:textId="77777777" w:rsidR="00B55D2E" w:rsidRPr="009861A3" w:rsidRDefault="00B55D2E" w:rsidP="00B55D2E">
            <w:pPr>
              <w:pStyle w:val="a0"/>
              <w:numPr>
                <w:ilvl w:val="2"/>
                <w:numId w:val="2"/>
              </w:numPr>
              <w:ind w:left="790" w:firstLine="0"/>
              <w:jc w:val="left"/>
              <w:rPr>
                <w:lang w:val="en-US"/>
              </w:rPr>
            </w:pPr>
            <w:r>
              <w:rPr>
                <w:rFonts w:ascii="Calibri" w:hAnsi="Calibri" w:cs="Calibri"/>
                <w:w w:val="80"/>
                <w:sz w:val="18"/>
                <w:szCs w:val="22"/>
                <w:lang w:val="en-US"/>
              </w:rPr>
              <w:t xml:space="preserve">Small repairs (up to 100 USD) of a non-critical nature may be performed by the client, but will not be reimbursed without prior agreement by IHN. </w:t>
            </w:r>
          </w:p>
          <w:p w14:paraId="756C60FC" w14:textId="77777777" w:rsidR="00B55D2E" w:rsidRPr="009861A3" w:rsidRDefault="00B55D2E" w:rsidP="00B55D2E">
            <w:pPr>
              <w:pStyle w:val="a0"/>
              <w:numPr>
                <w:ilvl w:val="2"/>
                <w:numId w:val="2"/>
              </w:numPr>
              <w:ind w:left="790" w:firstLine="0"/>
              <w:jc w:val="left"/>
              <w:rPr>
                <w:lang w:val="en-US"/>
              </w:rPr>
            </w:pPr>
            <w:r>
              <w:rPr>
                <w:rFonts w:ascii="Calibri" w:hAnsi="Calibri" w:cs="Calibri"/>
                <w:w w:val="80"/>
                <w:sz w:val="18"/>
                <w:szCs w:val="22"/>
                <w:lang w:val="en-US"/>
              </w:rPr>
              <w:t xml:space="preserve">Major repairs (over 100 USD) may only be performed with IHNs approval. </w:t>
            </w:r>
          </w:p>
          <w:p w14:paraId="59D19703" w14:textId="77777777" w:rsidR="00B55D2E" w:rsidRPr="009861A3" w:rsidRDefault="00B55D2E" w:rsidP="00B55D2E">
            <w:pPr>
              <w:pStyle w:val="a0"/>
              <w:numPr>
                <w:ilvl w:val="1"/>
                <w:numId w:val="2"/>
              </w:numPr>
              <w:ind w:left="520" w:firstLine="0"/>
              <w:jc w:val="left"/>
              <w:rPr>
                <w:lang w:val="en-US"/>
              </w:rPr>
            </w:pPr>
            <w:r>
              <w:rPr>
                <w:rFonts w:ascii="Calibri" w:hAnsi="Calibri" w:cs="Calibri"/>
                <w:w w:val="80"/>
                <w:sz w:val="18"/>
                <w:szCs w:val="22"/>
                <w:lang w:val="en-US"/>
              </w:rPr>
              <w:t>All road fines are the responsibility of the driver</w:t>
            </w:r>
          </w:p>
          <w:p w14:paraId="589B247B" w14:textId="77777777" w:rsidR="00B55D2E" w:rsidRPr="009861A3" w:rsidRDefault="00B55D2E" w:rsidP="00B55D2E">
            <w:pPr>
              <w:pStyle w:val="a0"/>
              <w:numPr>
                <w:ilvl w:val="1"/>
                <w:numId w:val="2"/>
              </w:numPr>
              <w:ind w:left="520" w:firstLine="0"/>
              <w:jc w:val="left"/>
              <w:rPr>
                <w:lang w:val="en-US"/>
              </w:rPr>
            </w:pPr>
            <w:r>
              <w:rPr>
                <w:rFonts w:ascii="Calibri" w:hAnsi="Calibri" w:cs="Calibri"/>
                <w:w w:val="80"/>
                <w:sz w:val="18"/>
                <w:szCs w:val="22"/>
                <w:lang w:val="en-US"/>
              </w:rPr>
              <w:t>Damage resulting from negligence (</w:t>
            </w:r>
            <w:proofErr w:type="gramStart"/>
            <w:r>
              <w:rPr>
                <w:rFonts w:ascii="Calibri" w:hAnsi="Calibri" w:cs="Calibri"/>
                <w:w w:val="80"/>
                <w:sz w:val="18"/>
                <w:szCs w:val="22"/>
                <w:lang w:val="en-US"/>
              </w:rPr>
              <w:t>i.e.</w:t>
            </w:r>
            <w:proofErr w:type="gramEnd"/>
            <w:r>
              <w:rPr>
                <w:rFonts w:ascii="Calibri" w:hAnsi="Calibri" w:cs="Calibri"/>
                <w:w w:val="80"/>
                <w:sz w:val="18"/>
                <w:szCs w:val="22"/>
                <w:lang w:val="en-US"/>
              </w:rPr>
              <w:t xml:space="preserve"> use of incorrect fuel, ignoring gauges/warning lights, etc.) is not covered by insurance and will be charged to the driver/client.</w:t>
            </w:r>
          </w:p>
          <w:p w14:paraId="52D36D15" w14:textId="77777777" w:rsidR="00B55D2E" w:rsidRPr="009861A3" w:rsidRDefault="00B55D2E" w:rsidP="00B55D2E">
            <w:pPr>
              <w:pStyle w:val="a0"/>
              <w:numPr>
                <w:ilvl w:val="1"/>
                <w:numId w:val="2"/>
              </w:numPr>
              <w:ind w:left="520" w:firstLine="0"/>
              <w:jc w:val="left"/>
              <w:rPr>
                <w:lang w:val="en-US"/>
              </w:rPr>
            </w:pPr>
            <w:r>
              <w:rPr>
                <w:rFonts w:ascii="Calibri" w:hAnsi="Calibri" w:cs="Calibri"/>
                <w:w w:val="80"/>
                <w:sz w:val="18"/>
                <w:szCs w:val="22"/>
                <w:lang w:val="en-US"/>
              </w:rPr>
              <w:t>Ignoring the instructions of any IHN staff or representative will result in the forfeit of the security deposit.</w:t>
            </w:r>
          </w:p>
          <w:p w14:paraId="140C95C6" w14:textId="77777777" w:rsidR="00B55D2E" w:rsidRPr="009861A3" w:rsidRDefault="00B55D2E" w:rsidP="00B55D2E">
            <w:pPr>
              <w:pStyle w:val="a0"/>
              <w:numPr>
                <w:ilvl w:val="1"/>
                <w:numId w:val="2"/>
              </w:numPr>
              <w:ind w:left="520" w:firstLine="0"/>
              <w:jc w:val="left"/>
              <w:rPr>
                <w:lang w:val="en-US"/>
              </w:rPr>
            </w:pPr>
            <w:r>
              <w:rPr>
                <w:rFonts w:ascii="Calibri" w:hAnsi="Calibri" w:cs="Calibri"/>
                <w:w w:val="80"/>
                <w:sz w:val="18"/>
                <w:szCs w:val="22"/>
                <w:lang w:val="en-US"/>
              </w:rPr>
              <w:t xml:space="preserve">Driving on roads not allowed per the contract will result in forfeit of the security deposit. </w:t>
            </w:r>
          </w:p>
          <w:p w14:paraId="41DA89EC" w14:textId="77777777" w:rsidR="00B55D2E" w:rsidRPr="009861A3" w:rsidRDefault="00B55D2E" w:rsidP="00B55D2E">
            <w:pPr>
              <w:pStyle w:val="a0"/>
              <w:numPr>
                <w:ilvl w:val="1"/>
                <w:numId w:val="2"/>
              </w:numPr>
              <w:ind w:left="520" w:firstLine="0"/>
              <w:jc w:val="left"/>
              <w:rPr>
                <w:lang w:val="en-US"/>
              </w:rPr>
            </w:pPr>
            <w:r>
              <w:rPr>
                <w:rFonts w:ascii="Calibri" w:hAnsi="Calibri" w:cs="Calibri"/>
                <w:w w:val="80"/>
                <w:sz w:val="18"/>
                <w:szCs w:val="22"/>
                <w:lang w:val="en-US"/>
              </w:rPr>
              <w:t>The client must keep the vehicle locked when not present with the vehicle.</w:t>
            </w:r>
          </w:p>
          <w:p w14:paraId="77E9F707" w14:textId="77777777" w:rsidR="00B55D2E" w:rsidRPr="009861A3" w:rsidRDefault="00B55D2E" w:rsidP="00B55D2E">
            <w:pPr>
              <w:pStyle w:val="a0"/>
              <w:numPr>
                <w:ilvl w:val="1"/>
                <w:numId w:val="2"/>
              </w:numPr>
              <w:ind w:left="520" w:firstLine="0"/>
              <w:jc w:val="left"/>
              <w:rPr>
                <w:lang w:val="en-US"/>
              </w:rPr>
            </w:pPr>
            <w:r>
              <w:rPr>
                <w:rFonts w:ascii="Calibri" w:hAnsi="Calibri" w:cs="Calibri"/>
                <w:w w:val="80"/>
                <w:sz w:val="18"/>
                <w:szCs w:val="22"/>
                <w:lang w:val="en-US"/>
              </w:rPr>
              <w:t>Breakdowns and problems as a result of the client’s negligence will be charged in full to the client, including any recovery fees incurred by IHN.</w:t>
            </w:r>
          </w:p>
          <w:p w14:paraId="65B6AEA4" w14:textId="77777777" w:rsidR="00B55D2E" w:rsidRPr="009861A3" w:rsidRDefault="00B55D2E" w:rsidP="00B55D2E">
            <w:pPr>
              <w:pStyle w:val="a0"/>
              <w:numPr>
                <w:ilvl w:val="0"/>
                <w:numId w:val="2"/>
              </w:numPr>
              <w:ind w:left="358" w:firstLine="0"/>
              <w:jc w:val="left"/>
              <w:rPr>
                <w:lang w:val="en-US"/>
              </w:rPr>
            </w:pPr>
            <w:r>
              <w:rPr>
                <w:rFonts w:ascii="Calibri" w:hAnsi="Calibri" w:cs="Calibri"/>
                <w:w w:val="80"/>
                <w:sz w:val="18"/>
                <w:szCs w:val="22"/>
                <w:lang w:val="en-US"/>
              </w:rPr>
              <w:t>The client is responsible to follow all laws and regulations of the country in which they are operating the vehicle. Any legal fees incurred by IHN as a result of the client’s actions will be charged to the client.</w:t>
            </w: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2C56C762" w14:textId="77777777" w:rsidR="00B55D2E" w:rsidRDefault="00B55D2E" w:rsidP="00B55D2E">
            <w:pPr>
              <w:pStyle w:val="a0"/>
              <w:jc w:val="left"/>
            </w:pPr>
            <w:r>
              <w:rPr>
                <w:rFonts w:ascii="Calibri" w:hAnsi="Calibri" w:cs="Calibri"/>
                <w:b/>
                <w:w w:val="80"/>
                <w:sz w:val="18"/>
                <w:szCs w:val="22"/>
                <w:lang w:val="ky-KG"/>
              </w:rPr>
              <w:t>Общее</w:t>
            </w:r>
          </w:p>
          <w:p w14:paraId="182BD378" w14:textId="77777777" w:rsidR="00B55D2E" w:rsidRDefault="00B55D2E" w:rsidP="00B55D2E">
            <w:pPr>
              <w:pStyle w:val="a0"/>
              <w:numPr>
                <w:ilvl w:val="0"/>
                <w:numId w:val="2"/>
              </w:numPr>
              <w:ind w:left="358" w:firstLine="0"/>
              <w:jc w:val="left"/>
            </w:pPr>
            <w:r>
              <w:rPr>
                <w:rFonts w:ascii="Calibri" w:hAnsi="Calibri" w:cs="Calibri"/>
                <w:w w:val="80"/>
                <w:sz w:val="18"/>
                <w:szCs w:val="22"/>
                <w:lang w:val="ky-KG"/>
              </w:rPr>
              <w:t>Автомобиль не может быть передан третьим лицам.</w:t>
            </w:r>
          </w:p>
          <w:p w14:paraId="645C6667" w14:textId="77777777" w:rsidR="00B55D2E" w:rsidRDefault="00B55D2E" w:rsidP="00B55D2E">
            <w:pPr>
              <w:pStyle w:val="a0"/>
              <w:numPr>
                <w:ilvl w:val="0"/>
                <w:numId w:val="2"/>
              </w:numPr>
              <w:ind w:left="358" w:firstLine="0"/>
              <w:jc w:val="left"/>
            </w:pPr>
            <w:r>
              <w:rPr>
                <w:rFonts w:ascii="Calibri" w:hAnsi="Calibri" w:cs="Calibri"/>
                <w:w w:val="80"/>
                <w:sz w:val="18"/>
                <w:szCs w:val="22"/>
                <w:lang w:val="ky-KG"/>
              </w:rPr>
              <w:t>Автомобиль должен  быть возвращен с полным баком.</w:t>
            </w:r>
          </w:p>
          <w:p w14:paraId="47D16605" w14:textId="77777777" w:rsidR="00B55D2E" w:rsidRDefault="00B55D2E" w:rsidP="00B55D2E">
            <w:pPr>
              <w:pStyle w:val="a0"/>
              <w:numPr>
                <w:ilvl w:val="0"/>
                <w:numId w:val="2"/>
              </w:numPr>
              <w:ind w:left="358" w:firstLine="0"/>
              <w:jc w:val="left"/>
            </w:pPr>
            <w:r>
              <w:rPr>
                <w:rFonts w:ascii="Calibri" w:hAnsi="Calibri" w:cs="Calibri"/>
                <w:w w:val="80"/>
                <w:sz w:val="18"/>
                <w:szCs w:val="22"/>
                <w:lang w:val="ky-KG"/>
              </w:rPr>
              <w:t>Автомобиль должен быть возвращен помытым.</w:t>
            </w:r>
          </w:p>
          <w:p w14:paraId="4743972C" w14:textId="77777777" w:rsidR="00B55D2E" w:rsidRDefault="00B55D2E" w:rsidP="00B55D2E">
            <w:pPr>
              <w:pStyle w:val="a0"/>
              <w:numPr>
                <w:ilvl w:val="0"/>
                <w:numId w:val="2"/>
              </w:numPr>
              <w:ind w:left="358" w:firstLine="0"/>
              <w:jc w:val="left"/>
            </w:pPr>
            <w:r>
              <w:rPr>
                <w:rFonts w:ascii="Calibri" w:hAnsi="Calibri" w:cs="Calibri"/>
                <w:w w:val="80"/>
                <w:sz w:val="18"/>
                <w:szCs w:val="22"/>
                <w:lang w:val="ky-KG"/>
              </w:rPr>
              <w:t>Весь мусор должен быть выброшен из автомобиля.</w:t>
            </w:r>
          </w:p>
          <w:p w14:paraId="070B4629" w14:textId="77777777" w:rsidR="00B55D2E" w:rsidRDefault="00B55D2E" w:rsidP="00B55D2E">
            <w:pPr>
              <w:pStyle w:val="a0"/>
              <w:numPr>
                <w:ilvl w:val="0"/>
                <w:numId w:val="2"/>
              </w:numPr>
              <w:ind w:left="358" w:firstLine="0"/>
              <w:jc w:val="left"/>
            </w:pPr>
            <w:r>
              <w:rPr>
                <w:rFonts w:ascii="Calibri" w:hAnsi="Calibri" w:cs="Calibri"/>
                <w:w w:val="80"/>
                <w:sz w:val="18"/>
                <w:szCs w:val="22"/>
                <w:lang w:val="ky-KG"/>
              </w:rPr>
              <w:t>Курение запрещено в автомобиле</w:t>
            </w:r>
            <w:r>
              <w:rPr>
                <w:rFonts w:ascii="Calibri" w:hAnsi="Calibri" w:cs="Calibri"/>
                <w:w w:val="80"/>
                <w:sz w:val="18"/>
                <w:szCs w:val="22"/>
                <w:lang w:val="en-US"/>
              </w:rPr>
              <w:t xml:space="preserve">. </w:t>
            </w:r>
          </w:p>
          <w:p w14:paraId="568F37D5" w14:textId="77777777" w:rsidR="00B55D2E" w:rsidRDefault="00B55D2E" w:rsidP="00B55D2E">
            <w:pPr>
              <w:pStyle w:val="a0"/>
              <w:numPr>
                <w:ilvl w:val="0"/>
                <w:numId w:val="2"/>
              </w:numPr>
              <w:ind w:left="358" w:firstLine="0"/>
              <w:jc w:val="left"/>
            </w:pPr>
            <w:r>
              <w:rPr>
                <w:rFonts w:ascii="Calibri" w:hAnsi="Calibri" w:cs="Calibri"/>
                <w:w w:val="80"/>
                <w:sz w:val="18"/>
                <w:szCs w:val="22"/>
                <w:lang w:val="ky-KG"/>
              </w:rPr>
              <w:t>Клиент отвечает за безопасное управление автомобилем</w:t>
            </w:r>
            <w:r>
              <w:rPr>
                <w:rFonts w:ascii="Calibri" w:hAnsi="Calibri" w:cs="Calibri"/>
                <w:w w:val="80"/>
                <w:sz w:val="18"/>
                <w:szCs w:val="22"/>
              </w:rPr>
              <w:t>:</w:t>
            </w:r>
          </w:p>
          <w:p w14:paraId="4F5DD546" w14:textId="77777777" w:rsidR="00B55D2E" w:rsidRDefault="00B55D2E" w:rsidP="00B55D2E">
            <w:pPr>
              <w:pStyle w:val="15"/>
              <w:numPr>
                <w:ilvl w:val="0"/>
                <w:numId w:val="9"/>
              </w:numPr>
              <w:ind w:left="570" w:hanging="390"/>
            </w:pPr>
            <w:proofErr w:type="spellStart"/>
            <w:r>
              <w:rPr>
                <w:w w:val="80"/>
                <w:sz w:val="18"/>
                <w:lang w:val="en-US"/>
              </w:rPr>
              <w:t>Клиент</w:t>
            </w:r>
            <w:proofErr w:type="spellEnd"/>
            <w:r>
              <w:rPr>
                <w:w w:val="80"/>
                <w:sz w:val="18"/>
                <w:lang w:val="en-US"/>
              </w:rPr>
              <w:t xml:space="preserve"> </w:t>
            </w:r>
            <w:r>
              <w:rPr>
                <w:w w:val="80"/>
                <w:sz w:val="18"/>
                <w:lang w:val="ky-KG"/>
              </w:rPr>
              <w:t>обязан проверять исправность авто</w:t>
            </w:r>
          </w:p>
          <w:p w14:paraId="5DCBB1AC" w14:textId="77777777" w:rsidR="00B55D2E" w:rsidRDefault="00B55D2E" w:rsidP="00B55D2E">
            <w:pPr>
              <w:pStyle w:val="a0"/>
              <w:numPr>
                <w:ilvl w:val="0"/>
                <w:numId w:val="4"/>
              </w:numPr>
              <w:ind w:left="750" w:firstLine="0"/>
              <w:jc w:val="left"/>
            </w:pPr>
            <w:r>
              <w:rPr>
                <w:rFonts w:ascii="Calibri" w:hAnsi="Calibri" w:cs="Calibri"/>
                <w:w w:val="80"/>
                <w:sz w:val="18"/>
                <w:szCs w:val="22"/>
                <w:lang w:val="ky-KG"/>
              </w:rPr>
              <w:t>Р</w:t>
            </w:r>
            <w:proofErr w:type="spellStart"/>
            <w:r>
              <w:rPr>
                <w:rFonts w:ascii="Calibri" w:hAnsi="Calibri" w:cs="Calibri"/>
                <w:w w:val="80"/>
                <w:sz w:val="18"/>
                <w:szCs w:val="22"/>
              </w:rPr>
              <w:t>егулярно</w:t>
            </w:r>
            <w:proofErr w:type="spellEnd"/>
            <w:r>
              <w:rPr>
                <w:rFonts w:ascii="Calibri" w:hAnsi="Calibri" w:cs="Calibri"/>
                <w:w w:val="80"/>
                <w:sz w:val="18"/>
                <w:szCs w:val="22"/>
              </w:rPr>
              <w:t xml:space="preserve"> проверять </w:t>
            </w:r>
            <w:r>
              <w:rPr>
                <w:rFonts w:ascii="Calibri" w:hAnsi="Calibri" w:cs="Calibri"/>
                <w:w w:val="80"/>
                <w:sz w:val="18"/>
                <w:szCs w:val="22"/>
                <w:lang w:val="ky-KG"/>
              </w:rPr>
              <w:t>масло, технические жидкости</w:t>
            </w:r>
          </w:p>
          <w:p w14:paraId="6A6C0C1E" w14:textId="77777777" w:rsidR="00B55D2E" w:rsidRDefault="00B55D2E" w:rsidP="00B55D2E">
            <w:pPr>
              <w:pStyle w:val="a0"/>
              <w:numPr>
                <w:ilvl w:val="0"/>
                <w:numId w:val="4"/>
              </w:numPr>
              <w:ind w:left="750" w:firstLine="0"/>
              <w:jc w:val="left"/>
            </w:pPr>
            <w:r>
              <w:rPr>
                <w:rFonts w:ascii="Calibri" w:hAnsi="Calibri" w:cs="Calibri"/>
                <w:w w:val="80"/>
                <w:sz w:val="18"/>
                <w:szCs w:val="22"/>
                <w:lang w:val="ky-KG"/>
              </w:rPr>
              <w:t>Регулярно проверять шины и давление в них</w:t>
            </w:r>
          </w:p>
          <w:p w14:paraId="4E19C5AC" w14:textId="77777777" w:rsidR="00B55D2E" w:rsidRDefault="00B55D2E" w:rsidP="00B55D2E">
            <w:pPr>
              <w:pStyle w:val="a0"/>
              <w:numPr>
                <w:ilvl w:val="2"/>
                <w:numId w:val="2"/>
              </w:numPr>
              <w:ind w:left="750" w:firstLine="0"/>
              <w:jc w:val="left"/>
            </w:pPr>
            <w:r>
              <w:rPr>
                <w:rFonts w:ascii="Calibri" w:hAnsi="Calibri" w:cs="Calibri"/>
                <w:w w:val="80"/>
                <w:sz w:val="18"/>
                <w:szCs w:val="22"/>
                <w:lang w:val="ky-KG"/>
              </w:rPr>
              <w:t>Н</w:t>
            </w:r>
            <w:proofErr w:type="spellStart"/>
            <w:r>
              <w:rPr>
                <w:rFonts w:ascii="Calibri" w:hAnsi="Calibri" w:cs="Calibri"/>
                <w:w w:val="80"/>
                <w:sz w:val="18"/>
                <w:szCs w:val="22"/>
              </w:rPr>
              <w:t>емедленно</w:t>
            </w:r>
            <w:proofErr w:type="spellEnd"/>
            <w:r>
              <w:rPr>
                <w:rFonts w:ascii="Calibri" w:hAnsi="Calibri" w:cs="Calibri"/>
                <w:w w:val="80"/>
                <w:sz w:val="18"/>
                <w:szCs w:val="22"/>
                <w:lang w:val="ky-KG"/>
              </w:rPr>
              <w:t xml:space="preserve"> </w:t>
            </w:r>
            <w:r>
              <w:rPr>
                <w:rFonts w:ascii="Calibri" w:hAnsi="Calibri" w:cs="Calibri"/>
                <w:w w:val="80"/>
                <w:sz w:val="18"/>
                <w:szCs w:val="22"/>
              </w:rPr>
              <w:t xml:space="preserve"> </w:t>
            </w:r>
            <w:proofErr w:type="spellStart"/>
            <w:r>
              <w:rPr>
                <w:rFonts w:ascii="Calibri" w:hAnsi="Calibri" w:cs="Calibri"/>
                <w:w w:val="80"/>
                <w:sz w:val="18"/>
                <w:szCs w:val="22"/>
              </w:rPr>
              <w:t>уведом</w:t>
            </w:r>
            <w:proofErr w:type="spellEnd"/>
            <w:r>
              <w:rPr>
                <w:rFonts w:ascii="Calibri" w:hAnsi="Calibri" w:cs="Calibri"/>
                <w:w w:val="80"/>
                <w:sz w:val="18"/>
                <w:szCs w:val="22"/>
                <w:lang w:val="ky-KG"/>
              </w:rPr>
              <w:t xml:space="preserve">лять </w:t>
            </w:r>
            <w:r>
              <w:rPr>
                <w:rFonts w:ascii="Calibri" w:hAnsi="Calibri" w:cs="Calibri"/>
                <w:w w:val="80"/>
                <w:sz w:val="18"/>
                <w:szCs w:val="22"/>
                <w:lang w:val="en-US"/>
              </w:rPr>
              <w:t>IHN</w:t>
            </w:r>
            <w:r>
              <w:rPr>
                <w:rFonts w:ascii="Calibri" w:hAnsi="Calibri" w:cs="Calibri"/>
                <w:w w:val="80"/>
                <w:sz w:val="18"/>
                <w:szCs w:val="22"/>
              </w:rPr>
              <w:t xml:space="preserve">, если авто </w:t>
            </w:r>
            <w:r>
              <w:rPr>
                <w:rFonts w:ascii="Calibri" w:hAnsi="Calibri" w:cs="Calibri"/>
                <w:w w:val="80"/>
                <w:sz w:val="18"/>
                <w:szCs w:val="22"/>
                <w:lang w:val="ky-KG"/>
              </w:rPr>
              <w:t>нуждается в обслуживании</w:t>
            </w:r>
          </w:p>
          <w:p w14:paraId="4DC12B1B" w14:textId="77777777" w:rsidR="00B55D2E" w:rsidRDefault="00B55D2E" w:rsidP="00B55D2E">
            <w:pPr>
              <w:pStyle w:val="a0"/>
              <w:numPr>
                <w:ilvl w:val="2"/>
                <w:numId w:val="2"/>
              </w:numPr>
              <w:ind w:left="750" w:firstLine="0"/>
              <w:jc w:val="left"/>
            </w:pPr>
            <w:r>
              <w:rPr>
                <w:rFonts w:ascii="Calibri" w:hAnsi="Calibri" w:cs="Calibri"/>
                <w:w w:val="80"/>
                <w:sz w:val="18"/>
                <w:szCs w:val="22"/>
              </w:rPr>
              <w:t xml:space="preserve">Мелкий </w:t>
            </w:r>
            <w:proofErr w:type="gramStart"/>
            <w:r>
              <w:rPr>
                <w:rFonts w:ascii="Calibri" w:hAnsi="Calibri" w:cs="Calibri"/>
                <w:w w:val="80"/>
                <w:sz w:val="18"/>
                <w:szCs w:val="22"/>
              </w:rPr>
              <w:t>ремонт  до</w:t>
            </w:r>
            <w:proofErr w:type="gramEnd"/>
            <w:r>
              <w:rPr>
                <w:rFonts w:ascii="Calibri" w:hAnsi="Calibri" w:cs="Calibri"/>
                <w:w w:val="80"/>
                <w:sz w:val="18"/>
                <w:szCs w:val="22"/>
              </w:rPr>
              <w:t xml:space="preserve"> 45200 </w:t>
            </w:r>
            <w:r>
              <w:rPr>
                <w:rFonts w:ascii="Calibri" w:hAnsi="Calibri" w:cs="Calibri"/>
                <w:w w:val="80"/>
                <w:sz w:val="18"/>
                <w:szCs w:val="22"/>
                <w:lang w:val="en-US"/>
              </w:rPr>
              <w:t>KZT</w:t>
            </w:r>
            <w:r>
              <w:rPr>
                <w:rFonts w:ascii="Calibri" w:hAnsi="Calibri" w:cs="Calibri"/>
                <w:w w:val="80"/>
                <w:sz w:val="18"/>
                <w:szCs w:val="22"/>
              </w:rPr>
              <w:t xml:space="preserve"> (100 </w:t>
            </w:r>
            <w:r>
              <w:rPr>
                <w:rFonts w:ascii="Calibri" w:hAnsi="Calibri" w:cs="Calibri"/>
                <w:w w:val="80"/>
                <w:sz w:val="18"/>
                <w:szCs w:val="22"/>
                <w:lang w:val="en-US"/>
              </w:rPr>
              <w:t>USD</w:t>
            </w:r>
            <w:r>
              <w:rPr>
                <w:rFonts w:ascii="Calibri" w:hAnsi="Calibri" w:cs="Calibri"/>
                <w:w w:val="80"/>
                <w:sz w:val="18"/>
                <w:szCs w:val="22"/>
              </w:rPr>
              <w:t xml:space="preserve">) некритичного характера </w:t>
            </w:r>
            <w:proofErr w:type="spellStart"/>
            <w:r>
              <w:rPr>
                <w:rFonts w:ascii="Calibri" w:hAnsi="Calibri" w:cs="Calibri"/>
                <w:w w:val="80"/>
                <w:sz w:val="18"/>
                <w:szCs w:val="22"/>
              </w:rPr>
              <w:t>мо</w:t>
            </w:r>
            <w:proofErr w:type="spellEnd"/>
            <w:r>
              <w:rPr>
                <w:rFonts w:ascii="Calibri" w:hAnsi="Calibri" w:cs="Calibri"/>
                <w:w w:val="80"/>
                <w:sz w:val="18"/>
                <w:szCs w:val="22"/>
                <w:lang w:val="ky-KG"/>
              </w:rPr>
              <w:t>жет</w:t>
            </w:r>
            <w:r>
              <w:rPr>
                <w:rFonts w:ascii="Calibri" w:hAnsi="Calibri" w:cs="Calibri"/>
                <w:w w:val="80"/>
                <w:sz w:val="18"/>
                <w:szCs w:val="22"/>
              </w:rPr>
              <w:t xml:space="preserve"> быть выполнен клиентом, но не </w:t>
            </w:r>
            <w:proofErr w:type="spellStart"/>
            <w:r>
              <w:rPr>
                <w:rFonts w:ascii="Calibri" w:hAnsi="Calibri" w:cs="Calibri"/>
                <w:w w:val="80"/>
                <w:sz w:val="18"/>
                <w:szCs w:val="22"/>
              </w:rPr>
              <w:t>буд</w:t>
            </w:r>
            <w:proofErr w:type="spellEnd"/>
            <w:r>
              <w:rPr>
                <w:rFonts w:ascii="Calibri" w:hAnsi="Calibri" w:cs="Calibri"/>
                <w:w w:val="80"/>
                <w:sz w:val="18"/>
                <w:szCs w:val="22"/>
                <w:lang w:val="ky-KG"/>
              </w:rPr>
              <w:t>е</w:t>
            </w:r>
            <w:r>
              <w:rPr>
                <w:rFonts w:ascii="Calibri" w:hAnsi="Calibri" w:cs="Calibri"/>
                <w:w w:val="80"/>
                <w:sz w:val="18"/>
                <w:szCs w:val="22"/>
              </w:rPr>
              <w:t>т возмещен</w:t>
            </w:r>
            <w:r>
              <w:rPr>
                <w:rFonts w:ascii="Calibri" w:hAnsi="Calibri" w:cs="Calibri"/>
                <w:w w:val="80"/>
                <w:sz w:val="18"/>
                <w:szCs w:val="22"/>
                <w:lang w:val="ky-KG"/>
              </w:rPr>
              <w:t xml:space="preserve"> клиенту </w:t>
            </w:r>
            <w:r>
              <w:rPr>
                <w:rFonts w:ascii="Calibri" w:hAnsi="Calibri" w:cs="Calibri"/>
                <w:w w:val="80"/>
                <w:sz w:val="18"/>
                <w:szCs w:val="22"/>
              </w:rPr>
              <w:t xml:space="preserve">без предварительного согласия </w:t>
            </w:r>
            <w:r>
              <w:rPr>
                <w:rFonts w:ascii="Calibri" w:hAnsi="Calibri" w:cs="Calibri"/>
                <w:w w:val="80"/>
                <w:sz w:val="18"/>
                <w:szCs w:val="22"/>
                <w:lang w:val="en-US"/>
              </w:rPr>
              <w:t>IHN</w:t>
            </w:r>
            <w:r>
              <w:rPr>
                <w:rFonts w:ascii="Calibri" w:hAnsi="Calibri" w:cs="Calibri"/>
                <w:w w:val="80"/>
                <w:sz w:val="18"/>
                <w:szCs w:val="22"/>
              </w:rPr>
              <w:t xml:space="preserve">. </w:t>
            </w:r>
          </w:p>
          <w:p w14:paraId="069F7990" w14:textId="77777777" w:rsidR="00B55D2E" w:rsidRDefault="00B55D2E" w:rsidP="00B55D2E">
            <w:pPr>
              <w:pStyle w:val="a0"/>
              <w:numPr>
                <w:ilvl w:val="2"/>
                <w:numId w:val="2"/>
              </w:numPr>
              <w:ind w:left="750" w:firstLine="0"/>
              <w:jc w:val="left"/>
            </w:pPr>
            <w:r>
              <w:rPr>
                <w:rFonts w:ascii="Calibri" w:hAnsi="Calibri" w:cs="Calibri"/>
                <w:w w:val="80"/>
                <w:sz w:val="18"/>
                <w:szCs w:val="22"/>
              </w:rPr>
              <w:t xml:space="preserve">Капитальный </w:t>
            </w:r>
            <w:proofErr w:type="gramStart"/>
            <w:r>
              <w:rPr>
                <w:rFonts w:ascii="Calibri" w:hAnsi="Calibri" w:cs="Calibri"/>
                <w:w w:val="80"/>
                <w:sz w:val="18"/>
                <w:szCs w:val="22"/>
              </w:rPr>
              <w:t>ремонт  свыше</w:t>
            </w:r>
            <w:proofErr w:type="gramEnd"/>
            <w:r>
              <w:rPr>
                <w:rFonts w:ascii="Calibri" w:hAnsi="Calibri" w:cs="Calibri"/>
                <w:w w:val="80"/>
                <w:sz w:val="18"/>
                <w:szCs w:val="22"/>
              </w:rPr>
              <w:t xml:space="preserve"> 45200</w:t>
            </w:r>
            <w:r>
              <w:rPr>
                <w:rFonts w:ascii="Calibri" w:hAnsi="Calibri" w:cs="Calibri"/>
                <w:w w:val="80"/>
                <w:sz w:val="18"/>
                <w:szCs w:val="22"/>
                <w:lang w:val="en-US"/>
              </w:rPr>
              <w:t>KZT</w:t>
            </w:r>
            <w:r>
              <w:rPr>
                <w:rFonts w:ascii="Calibri" w:hAnsi="Calibri" w:cs="Calibri"/>
                <w:w w:val="80"/>
                <w:sz w:val="18"/>
                <w:szCs w:val="22"/>
              </w:rPr>
              <w:t xml:space="preserve">  (100 </w:t>
            </w:r>
            <w:r>
              <w:rPr>
                <w:rFonts w:ascii="Calibri" w:hAnsi="Calibri" w:cs="Calibri"/>
                <w:w w:val="80"/>
                <w:sz w:val="18"/>
                <w:szCs w:val="22"/>
                <w:lang w:val="en-US"/>
              </w:rPr>
              <w:t>USD</w:t>
            </w:r>
            <w:r>
              <w:rPr>
                <w:rFonts w:ascii="Calibri" w:hAnsi="Calibri" w:cs="Calibri"/>
                <w:w w:val="80"/>
                <w:sz w:val="18"/>
                <w:szCs w:val="22"/>
              </w:rPr>
              <w:t>) может быть выполнен</w:t>
            </w:r>
            <w:r>
              <w:rPr>
                <w:rFonts w:ascii="Calibri" w:hAnsi="Calibri" w:cs="Calibri"/>
                <w:w w:val="80"/>
                <w:sz w:val="18"/>
                <w:szCs w:val="22"/>
                <w:lang w:val="ky-KG"/>
              </w:rPr>
              <w:t xml:space="preserve"> </w:t>
            </w:r>
            <w:r>
              <w:rPr>
                <w:rFonts w:ascii="Calibri" w:hAnsi="Calibri" w:cs="Calibri"/>
                <w:w w:val="80"/>
                <w:sz w:val="18"/>
                <w:szCs w:val="22"/>
              </w:rPr>
              <w:t xml:space="preserve">только с согласия </w:t>
            </w:r>
            <w:r>
              <w:rPr>
                <w:rFonts w:ascii="Calibri" w:hAnsi="Calibri" w:cs="Calibri"/>
                <w:w w:val="80"/>
                <w:sz w:val="18"/>
                <w:szCs w:val="22"/>
                <w:lang w:val="en-US"/>
              </w:rPr>
              <w:t>IHN</w:t>
            </w:r>
            <w:r>
              <w:rPr>
                <w:rFonts w:ascii="Calibri" w:hAnsi="Calibri" w:cs="Calibri"/>
                <w:w w:val="80"/>
                <w:sz w:val="18"/>
                <w:szCs w:val="22"/>
              </w:rPr>
              <w:t xml:space="preserve">. </w:t>
            </w:r>
          </w:p>
          <w:p w14:paraId="2F07391E" w14:textId="77777777" w:rsidR="00B55D2E" w:rsidRDefault="00B55D2E" w:rsidP="00B55D2E">
            <w:pPr>
              <w:pStyle w:val="15"/>
              <w:numPr>
                <w:ilvl w:val="0"/>
                <w:numId w:val="5"/>
              </w:numPr>
              <w:ind w:left="570" w:firstLine="0"/>
            </w:pPr>
            <w:r>
              <w:rPr>
                <w:w w:val="80"/>
                <w:sz w:val="18"/>
                <w:lang w:val="ky-KG"/>
              </w:rPr>
              <w:t>Водитель несет ответсвенность за в</w:t>
            </w:r>
            <w:r>
              <w:rPr>
                <w:w w:val="80"/>
                <w:sz w:val="18"/>
              </w:rPr>
              <w:t xml:space="preserve">се дорожные штрафы </w:t>
            </w:r>
          </w:p>
          <w:p w14:paraId="43270964" w14:textId="77777777" w:rsidR="00B55D2E" w:rsidRDefault="00B55D2E" w:rsidP="00B55D2E">
            <w:pPr>
              <w:pStyle w:val="15"/>
              <w:numPr>
                <w:ilvl w:val="0"/>
                <w:numId w:val="6"/>
              </w:numPr>
              <w:ind w:left="570" w:firstLine="0"/>
            </w:pPr>
            <w:r>
              <w:rPr>
                <w:w w:val="80"/>
                <w:sz w:val="18"/>
              </w:rPr>
              <w:t xml:space="preserve">Повреждения в результате небрежности (т.е. использование неправильного топлива, не </w:t>
            </w:r>
            <w:proofErr w:type="spellStart"/>
            <w:r>
              <w:rPr>
                <w:w w:val="80"/>
                <w:sz w:val="18"/>
              </w:rPr>
              <w:t>обращ</w:t>
            </w:r>
            <w:proofErr w:type="spellEnd"/>
            <w:r>
              <w:rPr>
                <w:w w:val="80"/>
                <w:sz w:val="18"/>
                <w:lang w:val="ky-KG"/>
              </w:rPr>
              <w:t xml:space="preserve">ение </w:t>
            </w:r>
            <w:r>
              <w:rPr>
                <w:w w:val="80"/>
                <w:sz w:val="18"/>
              </w:rPr>
              <w:t xml:space="preserve">внимания </w:t>
            </w:r>
            <w:r>
              <w:rPr>
                <w:w w:val="80"/>
                <w:sz w:val="18"/>
                <w:lang w:val="ky-KG"/>
              </w:rPr>
              <w:t xml:space="preserve">на </w:t>
            </w:r>
            <w:r>
              <w:rPr>
                <w:w w:val="80"/>
                <w:sz w:val="18"/>
              </w:rPr>
              <w:t>датчик</w:t>
            </w:r>
            <w:r>
              <w:rPr>
                <w:w w:val="80"/>
                <w:sz w:val="18"/>
                <w:lang w:val="ky-KG"/>
              </w:rPr>
              <w:t>и</w:t>
            </w:r>
            <w:r>
              <w:rPr>
                <w:w w:val="80"/>
                <w:sz w:val="18"/>
              </w:rPr>
              <w:t xml:space="preserve">/ предупреждающие огни, и т.д.) не покрываются страхованием и </w:t>
            </w:r>
            <w:proofErr w:type="spellStart"/>
            <w:r>
              <w:rPr>
                <w:w w:val="80"/>
                <w:sz w:val="18"/>
              </w:rPr>
              <w:t>буд</w:t>
            </w:r>
            <w:proofErr w:type="spellEnd"/>
            <w:r>
              <w:rPr>
                <w:w w:val="80"/>
                <w:sz w:val="18"/>
                <w:lang w:val="ky-KG"/>
              </w:rPr>
              <w:t xml:space="preserve">ут вычтены </w:t>
            </w:r>
            <w:r>
              <w:rPr>
                <w:w w:val="80"/>
                <w:sz w:val="18"/>
              </w:rPr>
              <w:t xml:space="preserve">с </w:t>
            </w:r>
            <w:proofErr w:type="spellStart"/>
            <w:r>
              <w:rPr>
                <w:w w:val="80"/>
                <w:sz w:val="18"/>
              </w:rPr>
              <w:t>водител</w:t>
            </w:r>
            <w:proofErr w:type="spellEnd"/>
            <w:r>
              <w:rPr>
                <w:w w:val="80"/>
                <w:sz w:val="18"/>
                <w:lang w:val="ky-KG"/>
              </w:rPr>
              <w:t>я</w:t>
            </w:r>
            <w:r>
              <w:rPr>
                <w:w w:val="80"/>
                <w:sz w:val="18"/>
              </w:rPr>
              <w:t xml:space="preserve"> /клиента. </w:t>
            </w:r>
          </w:p>
          <w:p w14:paraId="4BA024D5" w14:textId="77777777" w:rsidR="00B55D2E" w:rsidRDefault="00B55D2E" w:rsidP="00B55D2E">
            <w:pPr>
              <w:pStyle w:val="15"/>
              <w:numPr>
                <w:ilvl w:val="0"/>
                <w:numId w:val="7"/>
              </w:numPr>
              <w:ind w:left="570" w:firstLine="0"/>
            </w:pPr>
            <w:r>
              <w:rPr>
                <w:w w:val="80"/>
                <w:sz w:val="18"/>
              </w:rPr>
              <w:t xml:space="preserve">Игнорирование </w:t>
            </w:r>
            <w:proofErr w:type="spellStart"/>
            <w:r>
              <w:rPr>
                <w:w w:val="80"/>
                <w:sz w:val="18"/>
              </w:rPr>
              <w:t>инструкци</w:t>
            </w:r>
            <w:proofErr w:type="spellEnd"/>
            <w:r>
              <w:rPr>
                <w:w w:val="80"/>
                <w:sz w:val="18"/>
                <w:lang w:val="ky-KG"/>
              </w:rPr>
              <w:t>й</w:t>
            </w:r>
            <w:r>
              <w:rPr>
                <w:w w:val="80"/>
                <w:sz w:val="18"/>
              </w:rPr>
              <w:t xml:space="preserve"> персонала </w:t>
            </w:r>
            <w:r>
              <w:rPr>
                <w:w w:val="80"/>
                <w:sz w:val="18"/>
                <w:lang w:val="en-US"/>
              </w:rPr>
              <w:t>IHN</w:t>
            </w:r>
            <w:r>
              <w:rPr>
                <w:w w:val="80"/>
                <w:sz w:val="18"/>
              </w:rPr>
              <w:t xml:space="preserve"> приведет </w:t>
            </w:r>
            <w:r>
              <w:rPr>
                <w:w w:val="80"/>
                <w:sz w:val="18"/>
                <w:lang w:val="ky-KG"/>
              </w:rPr>
              <w:t xml:space="preserve">к </w:t>
            </w:r>
            <w:proofErr w:type="spellStart"/>
            <w:r>
              <w:rPr>
                <w:w w:val="80"/>
                <w:sz w:val="18"/>
              </w:rPr>
              <w:t>неустойк</w:t>
            </w:r>
            <w:proofErr w:type="spellEnd"/>
            <w:r>
              <w:rPr>
                <w:w w:val="80"/>
                <w:sz w:val="18"/>
                <w:lang w:val="ky-KG"/>
              </w:rPr>
              <w:t>ам в оплате.</w:t>
            </w:r>
          </w:p>
          <w:p w14:paraId="59B1E19C" w14:textId="77777777" w:rsidR="00B55D2E" w:rsidRDefault="00B55D2E" w:rsidP="00B55D2E">
            <w:pPr>
              <w:pStyle w:val="15"/>
              <w:numPr>
                <w:ilvl w:val="0"/>
                <w:numId w:val="8"/>
              </w:numPr>
              <w:ind w:left="570" w:firstLine="0"/>
            </w:pPr>
            <w:proofErr w:type="spellStart"/>
            <w:r>
              <w:rPr>
                <w:w w:val="80"/>
                <w:sz w:val="18"/>
              </w:rPr>
              <w:t>Вожд</w:t>
            </w:r>
            <w:proofErr w:type="spellEnd"/>
            <w:r>
              <w:rPr>
                <w:w w:val="80"/>
                <w:sz w:val="18"/>
                <w:lang w:val="ky-KG"/>
              </w:rPr>
              <w:t>ение по запрещенным дорогам</w:t>
            </w:r>
            <w:r>
              <w:rPr>
                <w:w w:val="80"/>
                <w:sz w:val="18"/>
              </w:rPr>
              <w:t xml:space="preserve"> </w:t>
            </w:r>
            <w:r>
              <w:rPr>
                <w:w w:val="80"/>
                <w:sz w:val="18"/>
                <w:lang w:val="ky-KG"/>
              </w:rPr>
              <w:t>согласно</w:t>
            </w:r>
            <w:r>
              <w:rPr>
                <w:w w:val="80"/>
                <w:sz w:val="18"/>
              </w:rPr>
              <w:t xml:space="preserve"> догов</w:t>
            </w:r>
            <w:r>
              <w:rPr>
                <w:w w:val="80"/>
                <w:sz w:val="18"/>
                <w:lang w:val="ky-KG"/>
              </w:rPr>
              <w:t xml:space="preserve">ору, </w:t>
            </w:r>
            <w:r>
              <w:rPr>
                <w:w w:val="80"/>
                <w:sz w:val="18"/>
              </w:rPr>
              <w:t xml:space="preserve">приведет </w:t>
            </w:r>
            <w:r>
              <w:rPr>
                <w:w w:val="80"/>
                <w:sz w:val="18"/>
                <w:lang w:val="ky-KG"/>
              </w:rPr>
              <w:t xml:space="preserve">к удержанию </w:t>
            </w:r>
            <w:r>
              <w:rPr>
                <w:w w:val="80"/>
                <w:sz w:val="18"/>
              </w:rPr>
              <w:t>залог</w:t>
            </w:r>
            <w:r>
              <w:rPr>
                <w:w w:val="80"/>
                <w:sz w:val="18"/>
                <w:lang w:val="ky-KG"/>
              </w:rPr>
              <w:t>а</w:t>
            </w:r>
            <w:r>
              <w:rPr>
                <w:w w:val="80"/>
                <w:sz w:val="18"/>
              </w:rPr>
              <w:t xml:space="preserve">. </w:t>
            </w:r>
          </w:p>
          <w:p w14:paraId="1828FC89" w14:textId="77777777" w:rsidR="00B55D2E" w:rsidRDefault="00B55D2E" w:rsidP="00B55D2E">
            <w:pPr>
              <w:pStyle w:val="15"/>
              <w:numPr>
                <w:ilvl w:val="0"/>
                <w:numId w:val="8"/>
              </w:numPr>
              <w:ind w:left="570" w:firstLine="0"/>
            </w:pPr>
            <w:r>
              <w:rPr>
                <w:w w:val="80"/>
                <w:sz w:val="18"/>
                <w:lang w:val="ky-KG"/>
              </w:rPr>
              <w:t>К</w:t>
            </w:r>
            <w:proofErr w:type="spellStart"/>
            <w:r>
              <w:rPr>
                <w:w w:val="80"/>
                <w:sz w:val="18"/>
              </w:rPr>
              <w:t>лиент</w:t>
            </w:r>
            <w:proofErr w:type="spellEnd"/>
            <w:r>
              <w:rPr>
                <w:w w:val="80"/>
                <w:sz w:val="18"/>
              </w:rPr>
              <w:t xml:space="preserve"> должен </w:t>
            </w:r>
            <w:r>
              <w:rPr>
                <w:w w:val="80"/>
                <w:sz w:val="18"/>
                <w:lang w:val="ky-KG"/>
              </w:rPr>
              <w:t xml:space="preserve">закрывать на ключ </w:t>
            </w:r>
            <w:r>
              <w:rPr>
                <w:w w:val="80"/>
                <w:sz w:val="18"/>
              </w:rPr>
              <w:t>авто</w:t>
            </w:r>
            <w:r>
              <w:rPr>
                <w:w w:val="80"/>
                <w:sz w:val="18"/>
                <w:lang w:val="ky-KG"/>
              </w:rPr>
              <w:t>,</w:t>
            </w:r>
            <w:r>
              <w:rPr>
                <w:w w:val="80"/>
                <w:sz w:val="18"/>
              </w:rPr>
              <w:t xml:space="preserve"> </w:t>
            </w:r>
            <w:r>
              <w:rPr>
                <w:w w:val="80"/>
                <w:sz w:val="18"/>
                <w:lang w:val="ky-KG"/>
              </w:rPr>
              <w:t>когда не находится в авто.</w:t>
            </w:r>
            <w:r>
              <w:rPr>
                <w:w w:val="80"/>
                <w:sz w:val="18"/>
              </w:rPr>
              <w:t xml:space="preserve"> </w:t>
            </w:r>
          </w:p>
          <w:p w14:paraId="776CC598" w14:textId="77777777" w:rsidR="00B55D2E" w:rsidRDefault="00B55D2E" w:rsidP="00B55D2E">
            <w:pPr>
              <w:pStyle w:val="15"/>
              <w:numPr>
                <w:ilvl w:val="0"/>
                <w:numId w:val="8"/>
              </w:numPr>
              <w:ind w:left="570" w:firstLine="0"/>
            </w:pPr>
            <w:r>
              <w:rPr>
                <w:w w:val="80"/>
                <w:sz w:val="18"/>
                <w:lang w:val="ky-KG"/>
              </w:rPr>
              <w:t>В случае п</w:t>
            </w:r>
            <w:proofErr w:type="spellStart"/>
            <w:r>
              <w:rPr>
                <w:w w:val="80"/>
                <w:sz w:val="18"/>
              </w:rPr>
              <w:t>олом</w:t>
            </w:r>
            <w:proofErr w:type="spellEnd"/>
            <w:r>
              <w:rPr>
                <w:w w:val="80"/>
                <w:sz w:val="18"/>
                <w:lang w:val="ky-KG"/>
              </w:rPr>
              <w:t xml:space="preserve">ок </w:t>
            </w:r>
            <w:r>
              <w:rPr>
                <w:w w:val="80"/>
                <w:sz w:val="18"/>
              </w:rPr>
              <w:t xml:space="preserve">и проблем в результате халатности клиента </w:t>
            </w:r>
            <w:r>
              <w:rPr>
                <w:w w:val="80"/>
                <w:sz w:val="18"/>
                <w:lang w:val="ky-KG"/>
              </w:rPr>
              <w:t xml:space="preserve">будет </w:t>
            </w:r>
            <w:proofErr w:type="spellStart"/>
            <w:r>
              <w:rPr>
                <w:w w:val="80"/>
                <w:sz w:val="18"/>
              </w:rPr>
              <w:t>взыма</w:t>
            </w:r>
            <w:proofErr w:type="spellEnd"/>
            <w:r>
              <w:rPr>
                <w:w w:val="80"/>
                <w:sz w:val="18"/>
                <w:lang w:val="ky-KG"/>
              </w:rPr>
              <w:t>ться полная оплата</w:t>
            </w:r>
            <w:r>
              <w:rPr>
                <w:w w:val="80"/>
                <w:sz w:val="18"/>
              </w:rPr>
              <w:t xml:space="preserve"> </w:t>
            </w:r>
            <w:r>
              <w:rPr>
                <w:w w:val="80"/>
                <w:sz w:val="18"/>
                <w:lang w:val="ky-KG"/>
              </w:rPr>
              <w:t>с клиента</w:t>
            </w:r>
            <w:r>
              <w:rPr>
                <w:w w:val="80"/>
                <w:sz w:val="18"/>
              </w:rPr>
              <w:t>, в</w:t>
            </w:r>
            <w:r>
              <w:rPr>
                <w:w w:val="80"/>
                <w:sz w:val="18"/>
                <w:lang w:val="ky-KG"/>
              </w:rPr>
              <w:t xml:space="preserve">ключая расходы понесенные </w:t>
            </w:r>
            <w:r>
              <w:rPr>
                <w:w w:val="80"/>
                <w:sz w:val="18"/>
                <w:lang w:val="en-US"/>
              </w:rPr>
              <w:t>IHN</w:t>
            </w:r>
            <w:r>
              <w:rPr>
                <w:w w:val="80"/>
                <w:sz w:val="18"/>
                <w:lang w:val="ky-KG"/>
              </w:rPr>
              <w:t xml:space="preserve"> в процесе восстановления</w:t>
            </w:r>
            <w:r>
              <w:rPr>
                <w:w w:val="80"/>
                <w:sz w:val="18"/>
              </w:rPr>
              <w:t>.</w:t>
            </w:r>
          </w:p>
          <w:p w14:paraId="22E55068" w14:textId="77777777" w:rsidR="00B55D2E" w:rsidRDefault="00B55D2E" w:rsidP="00B55D2E">
            <w:pPr>
              <w:pStyle w:val="15"/>
              <w:numPr>
                <w:ilvl w:val="0"/>
                <w:numId w:val="10"/>
              </w:numPr>
            </w:pPr>
            <w:r>
              <w:rPr>
                <w:w w:val="80"/>
                <w:sz w:val="18"/>
              </w:rPr>
              <w:t>Клиент</w:t>
            </w:r>
            <w:r>
              <w:rPr>
                <w:w w:val="80"/>
                <w:sz w:val="18"/>
                <w:lang w:val="ky-KG"/>
              </w:rPr>
              <w:t xml:space="preserve"> обязан</w:t>
            </w:r>
            <w:r>
              <w:rPr>
                <w:w w:val="80"/>
                <w:sz w:val="18"/>
              </w:rPr>
              <w:t xml:space="preserve"> </w:t>
            </w:r>
            <w:r>
              <w:rPr>
                <w:w w:val="80"/>
                <w:sz w:val="18"/>
                <w:lang w:val="ky-KG"/>
              </w:rPr>
              <w:t xml:space="preserve">подчиняться </w:t>
            </w:r>
            <w:r>
              <w:rPr>
                <w:w w:val="80"/>
                <w:sz w:val="18"/>
              </w:rPr>
              <w:t>закон</w:t>
            </w:r>
            <w:r>
              <w:rPr>
                <w:w w:val="80"/>
                <w:sz w:val="18"/>
                <w:lang w:val="ky-KG"/>
              </w:rPr>
              <w:t>ам</w:t>
            </w:r>
            <w:r>
              <w:rPr>
                <w:w w:val="80"/>
                <w:sz w:val="18"/>
              </w:rPr>
              <w:t xml:space="preserve"> и правила</w:t>
            </w:r>
            <w:r>
              <w:rPr>
                <w:w w:val="80"/>
                <w:sz w:val="18"/>
                <w:lang w:val="ky-KG"/>
              </w:rPr>
              <w:t>м</w:t>
            </w:r>
            <w:r>
              <w:rPr>
                <w:w w:val="80"/>
                <w:sz w:val="18"/>
              </w:rPr>
              <w:t xml:space="preserve"> страны, в которой они </w:t>
            </w:r>
            <w:r>
              <w:rPr>
                <w:w w:val="80"/>
                <w:sz w:val="18"/>
                <w:lang w:val="ky-KG"/>
              </w:rPr>
              <w:t>арендуют авто</w:t>
            </w:r>
            <w:r>
              <w:rPr>
                <w:w w:val="80"/>
                <w:sz w:val="18"/>
              </w:rPr>
              <w:t>.</w:t>
            </w:r>
            <w:r>
              <w:rPr>
                <w:w w:val="80"/>
                <w:sz w:val="18"/>
                <w:lang w:val="ky-KG"/>
              </w:rPr>
              <w:t xml:space="preserve"> За </w:t>
            </w:r>
            <w:r>
              <w:rPr>
                <w:w w:val="80"/>
                <w:sz w:val="18"/>
              </w:rPr>
              <w:t xml:space="preserve">юридические услуги, </w:t>
            </w:r>
            <w:proofErr w:type="spellStart"/>
            <w:r>
              <w:rPr>
                <w:w w:val="80"/>
                <w:sz w:val="18"/>
              </w:rPr>
              <w:t>поне</w:t>
            </w:r>
            <w:proofErr w:type="spellEnd"/>
            <w:r>
              <w:rPr>
                <w:w w:val="80"/>
                <w:sz w:val="18"/>
                <w:lang w:val="ky-KG"/>
              </w:rPr>
              <w:t>сенные</w:t>
            </w:r>
            <w:r>
              <w:rPr>
                <w:w w:val="80"/>
                <w:sz w:val="18"/>
              </w:rPr>
              <w:t xml:space="preserve"> </w:t>
            </w:r>
            <w:r>
              <w:rPr>
                <w:w w:val="80"/>
                <w:sz w:val="18"/>
                <w:lang w:val="en-US"/>
              </w:rPr>
              <w:t>IHN</w:t>
            </w:r>
            <w:r>
              <w:rPr>
                <w:w w:val="80"/>
                <w:sz w:val="18"/>
              </w:rPr>
              <w:t xml:space="preserve"> в результате действий клиента буду</w:t>
            </w:r>
            <w:r>
              <w:rPr>
                <w:w w:val="80"/>
                <w:sz w:val="18"/>
                <w:lang w:val="ky-KG"/>
              </w:rPr>
              <w:t xml:space="preserve">т </w:t>
            </w:r>
            <w:r>
              <w:rPr>
                <w:w w:val="80"/>
                <w:sz w:val="18"/>
              </w:rPr>
              <w:t xml:space="preserve">взиматься </w:t>
            </w:r>
            <w:r>
              <w:rPr>
                <w:w w:val="80"/>
                <w:sz w:val="18"/>
                <w:lang w:val="ky-KG"/>
              </w:rPr>
              <w:t xml:space="preserve">оплата </w:t>
            </w:r>
            <w:r>
              <w:rPr>
                <w:w w:val="80"/>
                <w:sz w:val="18"/>
              </w:rPr>
              <w:t>с клиента.</w:t>
            </w:r>
          </w:p>
        </w:tc>
      </w:tr>
      <w:tr w:rsidR="00B55D2E" w:rsidRPr="009861A3" w14:paraId="3D95E947" w14:textId="77777777" w:rsidTr="009861A3">
        <w:trPr>
          <w:trHeight w:val="2870"/>
        </w:trPr>
        <w:tc>
          <w:tcPr>
            <w:tcW w:w="5252" w:type="dxa"/>
            <w:tcBorders>
              <w:top w:val="single" w:sz="4" w:space="0" w:color="000000"/>
              <w:left w:val="single" w:sz="4" w:space="0" w:color="000000"/>
              <w:bottom w:val="single" w:sz="4" w:space="0" w:color="000000"/>
            </w:tcBorders>
            <w:shd w:val="clear" w:color="auto" w:fill="auto"/>
          </w:tcPr>
          <w:p w14:paraId="0B547360" w14:textId="77777777" w:rsidR="00B55D2E" w:rsidRPr="009861A3" w:rsidRDefault="00B55D2E" w:rsidP="00B55D2E">
            <w:pPr>
              <w:pStyle w:val="a0"/>
              <w:jc w:val="left"/>
              <w:rPr>
                <w:lang w:val="en-US"/>
              </w:rPr>
            </w:pPr>
            <w:r>
              <w:rPr>
                <w:rFonts w:ascii="Calibri" w:hAnsi="Calibri" w:cs="Calibri"/>
                <w:b/>
                <w:w w:val="80"/>
                <w:sz w:val="18"/>
                <w:szCs w:val="22"/>
                <w:lang w:val="en-US"/>
              </w:rPr>
              <w:lastRenderedPageBreak/>
              <w:t>Breakdowns (where the client is not at fault)</w:t>
            </w:r>
          </w:p>
          <w:p w14:paraId="41DAD004" w14:textId="77777777" w:rsidR="00B55D2E" w:rsidRPr="009861A3" w:rsidRDefault="00B55D2E" w:rsidP="00B55D2E">
            <w:pPr>
              <w:pStyle w:val="a0"/>
              <w:numPr>
                <w:ilvl w:val="0"/>
                <w:numId w:val="3"/>
              </w:numPr>
              <w:jc w:val="left"/>
              <w:rPr>
                <w:lang w:val="en-US"/>
              </w:rPr>
            </w:pPr>
            <w:r>
              <w:rPr>
                <w:rFonts w:ascii="Calibri" w:hAnsi="Calibri" w:cs="Calibri"/>
                <w:w w:val="80"/>
                <w:sz w:val="18"/>
                <w:szCs w:val="22"/>
                <w:lang w:val="en-US"/>
              </w:rPr>
              <w:t>Breakdowns are an unfortunate part of life in Central Asia. In the event that your vehicle breaks down, please inform IHN immediately.</w:t>
            </w:r>
          </w:p>
          <w:p w14:paraId="026AEE64" w14:textId="77777777" w:rsidR="00B55D2E" w:rsidRPr="009861A3" w:rsidRDefault="00B55D2E" w:rsidP="00B55D2E">
            <w:pPr>
              <w:pStyle w:val="a0"/>
              <w:numPr>
                <w:ilvl w:val="0"/>
                <w:numId w:val="3"/>
              </w:numPr>
              <w:jc w:val="left"/>
              <w:rPr>
                <w:lang w:val="en-US"/>
              </w:rPr>
            </w:pPr>
            <w:r>
              <w:rPr>
                <w:rFonts w:ascii="Calibri" w:hAnsi="Calibri" w:cs="Calibri"/>
                <w:w w:val="80"/>
                <w:sz w:val="18"/>
                <w:szCs w:val="22"/>
                <w:lang w:val="en-US"/>
              </w:rPr>
              <w:t>Outside of Kazakhstan, it is your responsibility to get the vehicle back into Kazakhstan.</w:t>
            </w:r>
          </w:p>
          <w:p w14:paraId="5B482A00" w14:textId="77777777" w:rsidR="00B55D2E" w:rsidRPr="009861A3" w:rsidRDefault="00B55D2E" w:rsidP="00B55D2E">
            <w:pPr>
              <w:pStyle w:val="a0"/>
              <w:numPr>
                <w:ilvl w:val="0"/>
                <w:numId w:val="3"/>
              </w:numPr>
              <w:jc w:val="left"/>
              <w:rPr>
                <w:lang w:val="en-US"/>
              </w:rPr>
            </w:pPr>
            <w:r>
              <w:rPr>
                <w:rFonts w:ascii="Calibri" w:hAnsi="Calibri" w:cs="Calibri"/>
                <w:w w:val="80"/>
                <w:sz w:val="18"/>
                <w:szCs w:val="22"/>
                <w:lang w:val="en-US"/>
              </w:rPr>
              <w:t>Inside Kazakhstan IHN or its representative will repair the vehicle or supply an alternative. If no alternative options suitable to the client can be arranged, then a refund of the unused days will be made.</w:t>
            </w:r>
          </w:p>
          <w:p w14:paraId="7A801A44" w14:textId="77777777" w:rsidR="00B55D2E" w:rsidRPr="009861A3" w:rsidRDefault="00B55D2E" w:rsidP="00B55D2E">
            <w:pPr>
              <w:pStyle w:val="a0"/>
              <w:numPr>
                <w:ilvl w:val="0"/>
                <w:numId w:val="3"/>
              </w:numPr>
              <w:jc w:val="left"/>
              <w:rPr>
                <w:lang w:val="en-US"/>
              </w:rPr>
            </w:pPr>
            <w:r>
              <w:rPr>
                <w:rFonts w:ascii="Calibri" w:hAnsi="Calibri" w:cs="Calibri"/>
                <w:w w:val="80"/>
                <w:sz w:val="18"/>
                <w:szCs w:val="22"/>
                <w:lang w:val="en-US"/>
              </w:rPr>
              <w:t>IHN is not obligated to refund lost time due to a breakdown and will do so only at its discretion.</w:t>
            </w: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1F7C9280" w14:textId="77777777" w:rsidR="00B55D2E" w:rsidRDefault="00B55D2E" w:rsidP="00B55D2E">
            <w:pPr>
              <w:pStyle w:val="a0"/>
              <w:jc w:val="left"/>
            </w:pPr>
            <w:r>
              <w:rPr>
                <w:rFonts w:ascii="Calibri" w:hAnsi="Calibri" w:cs="Calibri"/>
                <w:b/>
                <w:w w:val="80"/>
                <w:sz w:val="18"/>
                <w:szCs w:val="22"/>
                <w:lang w:val="ky-KG"/>
              </w:rPr>
              <w:t>Поломки (не по вине клиентов)</w:t>
            </w:r>
          </w:p>
          <w:p w14:paraId="090CEC47" w14:textId="77777777" w:rsidR="00B55D2E" w:rsidRDefault="00B55D2E" w:rsidP="00B55D2E">
            <w:pPr>
              <w:pStyle w:val="a0"/>
              <w:numPr>
                <w:ilvl w:val="0"/>
                <w:numId w:val="3"/>
              </w:numPr>
              <w:jc w:val="left"/>
            </w:pPr>
            <w:r>
              <w:rPr>
                <w:rFonts w:ascii="Calibri" w:hAnsi="Calibri" w:cs="Calibri"/>
                <w:w w:val="80"/>
                <w:sz w:val="18"/>
                <w:szCs w:val="22"/>
                <w:lang w:val="ky-KG"/>
              </w:rPr>
              <w:t>П</w:t>
            </w:r>
            <w:proofErr w:type="spellStart"/>
            <w:r>
              <w:rPr>
                <w:rFonts w:ascii="Calibri" w:hAnsi="Calibri" w:cs="Calibri"/>
                <w:w w:val="80"/>
                <w:sz w:val="18"/>
                <w:szCs w:val="22"/>
              </w:rPr>
              <w:t>оломк</w:t>
            </w:r>
            <w:proofErr w:type="spellEnd"/>
            <w:r>
              <w:rPr>
                <w:rFonts w:ascii="Calibri" w:hAnsi="Calibri" w:cs="Calibri"/>
                <w:w w:val="80"/>
                <w:sz w:val="18"/>
                <w:szCs w:val="22"/>
                <w:lang w:val="ky-KG"/>
              </w:rPr>
              <w:t>а</w:t>
            </w:r>
            <w:r>
              <w:rPr>
                <w:rFonts w:ascii="Calibri" w:hAnsi="Calibri" w:cs="Calibri"/>
                <w:w w:val="80"/>
                <w:sz w:val="18"/>
                <w:szCs w:val="22"/>
              </w:rPr>
              <w:t xml:space="preserve"> </w:t>
            </w:r>
            <w:r>
              <w:rPr>
                <w:rFonts w:ascii="Calibri" w:hAnsi="Calibri" w:cs="Calibri"/>
                <w:w w:val="80"/>
                <w:sz w:val="18"/>
                <w:szCs w:val="22"/>
                <w:lang w:val="ky-KG"/>
              </w:rPr>
              <w:t>авто в Центральной</w:t>
            </w:r>
            <w:r>
              <w:rPr>
                <w:rFonts w:ascii="Calibri" w:hAnsi="Calibri" w:cs="Calibri"/>
                <w:w w:val="80"/>
                <w:sz w:val="18"/>
                <w:szCs w:val="22"/>
              </w:rPr>
              <w:t xml:space="preserve"> Азии</w:t>
            </w:r>
            <w:r>
              <w:rPr>
                <w:rFonts w:ascii="Calibri" w:hAnsi="Calibri" w:cs="Calibri"/>
                <w:w w:val="80"/>
                <w:sz w:val="18"/>
                <w:szCs w:val="22"/>
                <w:lang w:val="ky-KG"/>
              </w:rPr>
              <w:t xml:space="preserve">, </w:t>
            </w:r>
            <w:proofErr w:type="spellStart"/>
            <w:r>
              <w:rPr>
                <w:rFonts w:ascii="Calibri" w:hAnsi="Calibri" w:cs="Calibri"/>
                <w:w w:val="80"/>
                <w:sz w:val="18"/>
                <w:szCs w:val="22"/>
              </w:rPr>
              <w:t>явля</w:t>
            </w:r>
            <w:proofErr w:type="spellEnd"/>
            <w:r>
              <w:rPr>
                <w:rFonts w:ascii="Calibri" w:hAnsi="Calibri" w:cs="Calibri"/>
                <w:w w:val="80"/>
                <w:sz w:val="18"/>
                <w:szCs w:val="22"/>
                <w:lang w:val="ky-KG"/>
              </w:rPr>
              <w:t>ется</w:t>
            </w:r>
            <w:r>
              <w:rPr>
                <w:rFonts w:ascii="Calibri" w:hAnsi="Calibri" w:cs="Calibri"/>
                <w:w w:val="80"/>
                <w:sz w:val="18"/>
                <w:szCs w:val="22"/>
              </w:rPr>
              <w:t xml:space="preserve"> </w:t>
            </w:r>
            <w:r>
              <w:rPr>
                <w:rFonts w:ascii="Calibri" w:hAnsi="Calibri" w:cs="Calibri"/>
                <w:w w:val="80"/>
                <w:sz w:val="18"/>
                <w:szCs w:val="22"/>
                <w:lang w:val="ky-KG"/>
              </w:rPr>
              <w:t>естественным явлением</w:t>
            </w:r>
            <w:r>
              <w:rPr>
                <w:rFonts w:ascii="Calibri" w:hAnsi="Calibri" w:cs="Calibri"/>
                <w:w w:val="80"/>
                <w:sz w:val="18"/>
                <w:szCs w:val="22"/>
              </w:rPr>
              <w:t xml:space="preserve">. </w:t>
            </w:r>
            <w:r>
              <w:rPr>
                <w:rFonts w:ascii="Calibri" w:hAnsi="Calibri" w:cs="Calibri"/>
                <w:w w:val="80"/>
                <w:sz w:val="18"/>
                <w:szCs w:val="22"/>
                <w:lang w:val="en-US"/>
              </w:rPr>
              <w:t xml:space="preserve">В </w:t>
            </w:r>
            <w:proofErr w:type="spellStart"/>
            <w:r>
              <w:rPr>
                <w:rFonts w:ascii="Calibri" w:hAnsi="Calibri" w:cs="Calibri"/>
                <w:w w:val="80"/>
                <w:sz w:val="18"/>
                <w:szCs w:val="22"/>
                <w:lang w:val="en-US"/>
              </w:rPr>
              <w:t>случае</w:t>
            </w:r>
            <w:proofErr w:type="spellEnd"/>
            <w:r>
              <w:rPr>
                <w:rFonts w:ascii="Calibri" w:hAnsi="Calibri" w:cs="Calibri"/>
                <w:w w:val="80"/>
                <w:sz w:val="18"/>
                <w:szCs w:val="22"/>
                <w:lang w:val="en-US"/>
              </w:rPr>
              <w:t xml:space="preserve">, </w:t>
            </w:r>
            <w:r>
              <w:rPr>
                <w:rFonts w:ascii="Calibri" w:hAnsi="Calibri" w:cs="Calibri"/>
                <w:w w:val="80"/>
                <w:sz w:val="18"/>
                <w:szCs w:val="22"/>
                <w:lang w:val="ky-KG"/>
              </w:rPr>
              <w:t xml:space="preserve">поломки </w:t>
            </w:r>
            <w:proofErr w:type="spellStart"/>
            <w:r>
              <w:rPr>
                <w:rFonts w:ascii="Calibri" w:hAnsi="Calibri" w:cs="Calibri"/>
                <w:w w:val="80"/>
                <w:sz w:val="18"/>
                <w:szCs w:val="22"/>
                <w:lang w:val="en-US"/>
              </w:rPr>
              <w:t>ваш</w:t>
            </w:r>
            <w:proofErr w:type="spellEnd"/>
            <w:r>
              <w:rPr>
                <w:rFonts w:ascii="Calibri" w:hAnsi="Calibri" w:cs="Calibri"/>
                <w:w w:val="80"/>
                <w:sz w:val="18"/>
                <w:szCs w:val="22"/>
                <w:lang w:val="ky-KG"/>
              </w:rPr>
              <w:t>его</w:t>
            </w:r>
            <w:r>
              <w:rPr>
                <w:rFonts w:ascii="Calibri" w:hAnsi="Calibri" w:cs="Calibri"/>
                <w:w w:val="80"/>
                <w:sz w:val="18"/>
                <w:szCs w:val="22"/>
                <w:lang w:val="en-US"/>
              </w:rPr>
              <w:t xml:space="preserve"> </w:t>
            </w:r>
            <w:proofErr w:type="spellStart"/>
            <w:r>
              <w:rPr>
                <w:rFonts w:ascii="Calibri" w:hAnsi="Calibri" w:cs="Calibri"/>
                <w:w w:val="80"/>
                <w:sz w:val="18"/>
                <w:szCs w:val="22"/>
                <w:lang w:val="en-US"/>
              </w:rPr>
              <w:t>авто</w:t>
            </w:r>
            <w:proofErr w:type="spellEnd"/>
            <w:r>
              <w:rPr>
                <w:rFonts w:ascii="Calibri" w:hAnsi="Calibri" w:cs="Calibri"/>
                <w:w w:val="80"/>
                <w:sz w:val="18"/>
                <w:szCs w:val="22"/>
                <w:lang w:val="en-US"/>
              </w:rPr>
              <w:t xml:space="preserve">, </w:t>
            </w:r>
            <w:proofErr w:type="spellStart"/>
            <w:r>
              <w:rPr>
                <w:rFonts w:ascii="Calibri" w:hAnsi="Calibri" w:cs="Calibri"/>
                <w:w w:val="80"/>
                <w:sz w:val="18"/>
                <w:szCs w:val="22"/>
                <w:lang w:val="en-US"/>
              </w:rPr>
              <w:t>пожалуйста</w:t>
            </w:r>
            <w:proofErr w:type="spellEnd"/>
            <w:r>
              <w:rPr>
                <w:rFonts w:ascii="Calibri" w:hAnsi="Calibri" w:cs="Calibri"/>
                <w:w w:val="80"/>
                <w:sz w:val="18"/>
                <w:szCs w:val="22"/>
                <w:lang w:val="ky-KG"/>
              </w:rPr>
              <w:t xml:space="preserve"> </w:t>
            </w:r>
            <w:proofErr w:type="spellStart"/>
            <w:r>
              <w:rPr>
                <w:rFonts w:ascii="Calibri" w:hAnsi="Calibri" w:cs="Calibri"/>
                <w:w w:val="80"/>
                <w:sz w:val="18"/>
                <w:szCs w:val="22"/>
                <w:lang w:val="en-US"/>
              </w:rPr>
              <w:t>немедленно</w:t>
            </w:r>
            <w:proofErr w:type="spellEnd"/>
            <w:r>
              <w:rPr>
                <w:rFonts w:ascii="Calibri" w:hAnsi="Calibri" w:cs="Calibri"/>
                <w:w w:val="80"/>
                <w:sz w:val="18"/>
                <w:szCs w:val="22"/>
                <w:lang w:val="ky-KG"/>
              </w:rPr>
              <w:t xml:space="preserve"> уведомите</w:t>
            </w:r>
            <w:r>
              <w:rPr>
                <w:rFonts w:ascii="Calibri" w:hAnsi="Calibri" w:cs="Calibri"/>
                <w:w w:val="80"/>
                <w:sz w:val="18"/>
                <w:szCs w:val="22"/>
                <w:lang w:val="en-US"/>
              </w:rPr>
              <w:t xml:space="preserve"> IHN</w:t>
            </w:r>
            <w:r>
              <w:rPr>
                <w:rFonts w:ascii="Calibri" w:hAnsi="Calibri" w:cs="Calibri"/>
                <w:w w:val="80"/>
                <w:sz w:val="18"/>
                <w:szCs w:val="22"/>
                <w:lang w:val="ky-KG"/>
              </w:rPr>
              <w:t>.</w:t>
            </w:r>
            <w:r>
              <w:rPr>
                <w:rFonts w:ascii="Calibri" w:hAnsi="Calibri" w:cs="Calibri"/>
                <w:w w:val="80"/>
                <w:sz w:val="18"/>
                <w:szCs w:val="22"/>
                <w:lang w:val="en-US"/>
              </w:rPr>
              <w:t xml:space="preserve"> </w:t>
            </w:r>
          </w:p>
          <w:p w14:paraId="4FD126F9" w14:textId="77777777" w:rsidR="00B55D2E" w:rsidRDefault="00B55D2E" w:rsidP="00B55D2E">
            <w:pPr>
              <w:pStyle w:val="a0"/>
              <w:numPr>
                <w:ilvl w:val="0"/>
                <w:numId w:val="3"/>
              </w:numPr>
              <w:jc w:val="left"/>
            </w:pPr>
            <w:r>
              <w:rPr>
                <w:rFonts w:ascii="Calibri" w:hAnsi="Calibri" w:cs="Calibri"/>
                <w:w w:val="80"/>
                <w:sz w:val="18"/>
                <w:szCs w:val="22"/>
                <w:lang w:val="ky-KG"/>
              </w:rPr>
              <w:t xml:space="preserve">Клиент должен пригнать авто обратно в </w:t>
            </w:r>
            <w:r>
              <w:rPr>
                <w:rFonts w:ascii="Calibri" w:hAnsi="Calibri" w:cs="Calibri"/>
                <w:w w:val="80"/>
                <w:sz w:val="20"/>
                <w:szCs w:val="22"/>
              </w:rPr>
              <w:t>Казахстан</w:t>
            </w:r>
            <w:r>
              <w:rPr>
                <w:rFonts w:ascii="Calibri" w:hAnsi="Calibri" w:cs="Calibri"/>
                <w:w w:val="80"/>
                <w:sz w:val="18"/>
                <w:szCs w:val="22"/>
                <w:lang w:val="ky-KG"/>
              </w:rPr>
              <w:t>, если находится за пределами страны.</w:t>
            </w:r>
          </w:p>
          <w:p w14:paraId="25D10DBA" w14:textId="77777777" w:rsidR="00B55D2E" w:rsidRDefault="00B55D2E" w:rsidP="00B55D2E">
            <w:pPr>
              <w:pStyle w:val="a0"/>
              <w:numPr>
                <w:ilvl w:val="0"/>
                <w:numId w:val="3"/>
              </w:numPr>
              <w:jc w:val="left"/>
            </w:pPr>
            <w:r>
              <w:rPr>
                <w:rFonts w:ascii="Calibri" w:hAnsi="Calibri" w:cs="Calibri"/>
                <w:w w:val="80"/>
                <w:sz w:val="18"/>
                <w:szCs w:val="22"/>
              </w:rPr>
              <w:t xml:space="preserve">Внутри </w:t>
            </w:r>
            <w:r>
              <w:rPr>
                <w:rFonts w:ascii="Calibri" w:hAnsi="Calibri" w:cs="Calibri"/>
                <w:w w:val="80"/>
                <w:sz w:val="20"/>
                <w:szCs w:val="22"/>
              </w:rPr>
              <w:t>Казахстан</w:t>
            </w:r>
            <w:r>
              <w:rPr>
                <w:rFonts w:ascii="Calibri" w:hAnsi="Calibri" w:cs="Calibri"/>
                <w:w w:val="80"/>
                <w:sz w:val="18"/>
                <w:szCs w:val="22"/>
              </w:rPr>
              <w:t xml:space="preserve"> </w:t>
            </w:r>
            <w:r>
              <w:rPr>
                <w:rFonts w:ascii="Calibri" w:hAnsi="Calibri" w:cs="Calibri"/>
                <w:w w:val="80"/>
                <w:sz w:val="18"/>
                <w:szCs w:val="22"/>
                <w:lang w:val="en-US"/>
              </w:rPr>
              <w:t>IHN</w:t>
            </w:r>
            <w:r>
              <w:rPr>
                <w:rFonts w:ascii="Calibri" w:hAnsi="Calibri" w:cs="Calibri"/>
                <w:w w:val="80"/>
                <w:sz w:val="18"/>
                <w:szCs w:val="22"/>
              </w:rPr>
              <w:t xml:space="preserve"> может</w:t>
            </w:r>
            <w:r>
              <w:rPr>
                <w:rFonts w:ascii="Calibri" w:hAnsi="Calibri" w:cs="Calibri"/>
                <w:w w:val="80"/>
                <w:sz w:val="18"/>
                <w:szCs w:val="22"/>
                <w:lang w:val="ky-KG"/>
              </w:rPr>
              <w:t xml:space="preserve"> </w:t>
            </w:r>
            <w:r>
              <w:rPr>
                <w:rFonts w:ascii="Calibri" w:hAnsi="Calibri" w:cs="Calibri"/>
                <w:w w:val="80"/>
                <w:sz w:val="18"/>
                <w:szCs w:val="22"/>
              </w:rPr>
              <w:t>ремонтировать авто</w:t>
            </w:r>
            <w:r>
              <w:rPr>
                <w:rFonts w:ascii="Calibri" w:hAnsi="Calibri" w:cs="Calibri"/>
                <w:w w:val="80"/>
                <w:sz w:val="18"/>
                <w:szCs w:val="22"/>
                <w:lang w:val="ky-KG"/>
              </w:rPr>
              <w:t xml:space="preserve"> </w:t>
            </w:r>
            <w:r>
              <w:rPr>
                <w:rFonts w:ascii="Calibri" w:hAnsi="Calibri" w:cs="Calibri"/>
                <w:w w:val="80"/>
                <w:sz w:val="18"/>
                <w:szCs w:val="22"/>
              </w:rPr>
              <w:t>или п</w:t>
            </w:r>
            <w:r>
              <w:rPr>
                <w:rFonts w:ascii="Calibri" w:hAnsi="Calibri" w:cs="Calibri"/>
                <w:w w:val="80"/>
                <w:sz w:val="18"/>
                <w:szCs w:val="22"/>
                <w:lang w:val="ky-KG"/>
              </w:rPr>
              <w:t xml:space="preserve">редоставить замену. </w:t>
            </w:r>
            <w:r>
              <w:rPr>
                <w:rFonts w:ascii="Calibri" w:hAnsi="Calibri" w:cs="Calibri"/>
                <w:w w:val="80"/>
                <w:sz w:val="18"/>
                <w:szCs w:val="22"/>
              </w:rPr>
              <w:t>Если нет альтернативных вариантов, подходящих клиент</w:t>
            </w:r>
            <w:r>
              <w:rPr>
                <w:rFonts w:ascii="Calibri" w:hAnsi="Calibri" w:cs="Calibri"/>
                <w:w w:val="80"/>
                <w:sz w:val="18"/>
                <w:szCs w:val="22"/>
                <w:lang w:val="ky-KG"/>
              </w:rPr>
              <w:t xml:space="preserve">у, деньги за </w:t>
            </w:r>
            <w:proofErr w:type="spellStart"/>
            <w:r>
              <w:rPr>
                <w:rFonts w:ascii="Calibri" w:hAnsi="Calibri" w:cs="Calibri"/>
                <w:w w:val="80"/>
                <w:sz w:val="18"/>
                <w:szCs w:val="22"/>
              </w:rPr>
              <w:t>неиспользованны</w:t>
            </w:r>
            <w:proofErr w:type="spellEnd"/>
            <w:r>
              <w:rPr>
                <w:rFonts w:ascii="Calibri" w:hAnsi="Calibri" w:cs="Calibri"/>
                <w:w w:val="80"/>
                <w:sz w:val="18"/>
                <w:szCs w:val="22"/>
                <w:lang w:val="ky-KG"/>
              </w:rPr>
              <w:t xml:space="preserve">е </w:t>
            </w:r>
            <w:proofErr w:type="spellStart"/>
            <w:r>
              <w:rPr>
                <w:rFonts w:ascii="Calibri" w:hAnsi="Calibri" w:cs="Calibri"/>
                <w:w w:val="80"/>
                <w:sz w:val="18"/>
                <w:szCs w:val="22"/>
              </w:rPr>
              <w:t>дн</w:t>
            </w:r>
            <w:proofErr w:type="spellEnd"/>
            <w:r>
              <w:rPr>
                <w:rFonts w:ascii="Calibri" w:hAnsi="Calibri" w:cs="Calibri"/>
                <w:w w:val="80"/>
                <w:sz w:val="18"/>
                <w:szCs w:val="22"/>
                <w:lang w:val="ky-KG"/>
              </w:rPr>
              <w:t xml:space="preserve">и </w:t>
            </w:r>
            <w:r>
              <w:rPr>
                <w:rFonts w:ascii="Calibri" w:hAnsi="Calibri" w:cs="Calibri"/>
                <w:w w:val="80"/>
                <w:sz w:val="18"/>
                <w:szCs w:val="22"/>
              </w:rPr>
              <w:t>не</w:t>
            </w:r>
            <w:r>
              <w:rPr>
                <w:rFonts w:ascii="Calibri" w:hAnsi="Calibri" w:cs="Calibri"/>
                <w:w w:val="80"/>
                <w:sz w:val="18"/>
                <w:szCs w:val="22"/>
                <w:lang w:val="ky-KG"/>
              </w:rPr>
              <w:t xml:space="preserve"> возвращаются. </w:t>
            </w:r>
          </w:p>
          <w:p w14:paraId="6008684B" w14:textId="77777777" w:rsidR="00B55D2E" w:rsidRDefault="00B55D2E" w:rsidP="00B55D2E">
            <w:pPr>
              <w:pStyle w:val="a0"/>
              <w:numPr>
                <w:ilvl w:val="0"/>
                <w:numId w:val="3"/>
              </w:numPr>
              <w:jc w:val="left"/>
            </w:pPr>
            <w:r>
              <w:rPr>
                <w:rFonts w:ascii="Calibri" w:hAnsi="Calibri" w:cs="Calibri"/>
                <w:w w:val="80"/>
                <w:sz w:val="18"/>
                <w:szCs w:val="22"/>
                <w:lang w:val="en-US"/>
              </w:rPr>
              <w:t>IHN</w:t>
            </w:r>
            <w:r>
              <w:rPr>
                <w:rFonts w:ascii="Calibri" w:hAnsi="Calibri" w:cs="Calibri"/>
                <w:w w:val="80"/>
                <w:sz w:val="18"/>
                <w:szCs w:val="22"/>
              </w:rPr>
              <w:t xml:space="preserve"> не </w:t>
            </w:r>
            <w:r>
              <w:rPr>
                <w:rFonts w:ascii="Calibri" w:hAnsi="Calibri" w:cs="Calibri"/>
                <w:w w:val="80"/>
                <w:sz w:val="18"/>
                <w:szCs w:val="22"/>
                <w:lang w:val="ky-KG"/>
              </w:rPr>
              <w:t>в</w:t>
            </w:r>
            <w:proofErr w:type="spellStart"/>
            <w:r>
              <w:rPr>
                <w:rFonts w:ascii="Calibri" w:hAnsi="Calibri" w:cs="Calibri"/>
                <w:w w:val="80"/>
                <w:sz w:val="18"/>
                <w:szCs w:val="22"/>
              </w:rPr>
              <w:t>озмещ</w:t>
            </w:r>
            <w:proofErr w:type="spellEnd"/>
            <w:r>
              <w:rPr>
                <w:rFonts w:ascii="Calibri" w:hAnsi="Calibri" w:cs="Calibri"/>
                <w:w w:val="80"/>
                <w:sz w:val="18"/>
                <w:szCs w:val="22"/>
                <w:lang w:val="ky-KG"/>
              </w:rPr>
              <w:t xml:space="preserve">яет </w:t>
            </w:r>
            <w:r>
              <w:rPr>
                <w:rFonts w:ascii="Calibri" w:hAnsi="Calibri" w:cs="Calibri"/>
                <w:w w:val="80"/>
                <w:sz w:val="18"/>
                <w:szCs w:val="22"/>
              </w:rPr>
              <w:t xml:space="preserve">потерянное время </w:t>
            </w:r>
            <w:r>
              <w:rPr>
                <w:rFonts w:ascii="Calibri" w:hAnsi="Calibri" w:cs="Calibri"/>
                <w:w w:val="80"/>
                <w:sz w:val="18"/>
                <w:szCs w:val="22"/>
                <w:lang w:val="ky-KG"/>
              </w:rPr>
              <w:t xml:space="preserve">вследствии </w:t>
            </w:r>
            <w:r>
              <w:rPr>
                <w:rFonts w:ascii="Calibri" w:hAnsi="Calibri" w:cs="Calibri"/>
                <w:w w:val="80"/>
                <w:sz w:val="18"/>
                <w:szCs w:val="22"/>
              </w:rPr>
              <w:t xml:space="preserve">поломки и </w:t>
            </w:r>
            <w:r>
              <w:rPr>
                <w:rFonts w:ascii="Calibri" w:hAnsi="Calibri" w:cs="Calibri"/>
                <w:w w:val="80"/>
                <w:sz w:val="18"/>
                <w:szCs w:val="22"/>
                <w:lang w:val="ky-KG"/>
              </w:rPr>
              <w:t xml:space="preserve">если даже </w:t>
            </w:r>
            <w:r>
              <w:rPr>
                <w:rFonts w:ascii="Calibri" w:hAnsi="Calibri" w:cs="Calibri"/>
                <w:w w:val="80"/>
                <w:sz w:val="18"/>
                <w:szCs w:val="22"/>
              </w:rPr>
              <w:t>буде</w:t>
            </w:r>
            <w:r>
              <w:rPr>
                <w:rFonts w:ascii="Calibri" w:hAnsi="Calibri" w:cs="Calibri"/>
                <w:w w:val="80"/>
                <w:sz w:val="18"/>
                <w:szCs w:val="22"/>
                <w:lang w:val="ky-KG"/>
              </w:rPr>
              <w:t xml:space="preserve">т возмещать то </w:t>
            </w:r>
            <w:r>
              <w:rPr>
                <w:rFonts w:ascii="Calibri" w:hAnsi="Calibri" w:cs="Calibri"/>
                <w:w w:val="80"/>
                <w:sz w:val="18"/>
                <w:szCs w:val="22"/>
              </w:rPr>
              <w:t>только по своему усмотрению.</w:t>
            </w:r>
          </w:p>
        </w:tc>
      </w:tr>
      <w:tr w:rsidR="00B55D2E" w:rsidRPr="009861A3" w14:paraId="5D6F7EAD" w14:textId="77777777" w:rsidTr="009861A3">
        <w:trPr>
          <w:trHeight w:val="3302"/>
        </w:trPr>
        <w:tc>
          <w:tcPr>
            <w:tcW w:w="5252" w:type="dxa"/>
            <w:tcBorders>
              <w:top w:val="single" w:sz="4" w:space="0" w:color="000000"/>
              <w:left w:val="single" w:sz="4" w:space="0" w:color="000000"/>
              <w:bottom w:val="single" w:sz="4" w:space="0" w:color="000000"/>
            </w:tcBorders>
            <w:shd w:val="clear" w:color="auto" w:fill="auto"/>
          </w:tcPr>
          <w:p w14:paraId="3B230F14" w14:textId="77777777" w:rsidR="00B55D2E" w:rsidRDefault="00B55D2E" w:rsidP="00B55D2E">
            <w:pPr>
              <w:pStyle w:val="a0"/>
              <w:jc w:val="left"/>
            </w:pPr>
            <w:r>
              <w:rPr>
                <w:rFonts w:ascii="Calibri" w:hAnsi="Calibri" w:cs="Calibri"/>
                <w:b/>
                <w:w w:val="80"/>
                <w:sz w:val="18"/>
                <w:szCs w:val="22"/>
                <w:lang w:val="en-US"/>
              </w:rPr>
              <w:t>Insurance</w:t>
            </w:r>
          </w:p>
          <w:p w14:paraId="4B063447" w14:textId="77777777" w:rsidR="00B55D2E" w:rsidRDefault="00B55D2E" w:rsidP="00B55D2E">
            <w:pPr>
              <w:pStyle w:val="a0"/>
              <w:numPr>
                <w:ilvl w:val="0"/>
                <w:numId w:val="16"/>
              </w:numPr>
              <w:jc w:val="left"/>
            </w:pPr>
            <w:r>
              <w:rPr>
                <w:rFonts w:ascii="Calibri" w:hAnsi="Calibri" w:cs="Calibri"/>
                <w:w w:val="80"/>
                <w:sz w:val="18"/>
                <w:szCs w:val="22"/>
                <w:lang w:val="en-US"/>
              </w:rPr>
              <w:t>Deductible: $500</w:t>
            </w:r>
          </w:p>
          <w:p w14:paraId="4810629B" w14:textId="77777777" w:rsidR="00B55D2E" w:rsidRPr="009861A3" w:rsidRDefault="00B55D2E" w:rsidP="00B55D2E">
            <w:pPr>
              <w:pStyle w:val="a0"/>
              <w:numPr>
                <w:ilvl w:val="0"/>
                <w:numId w:val="16"/>
              </w:numPr>
              <w:jc w:val="left"/>
              <w:rPr>
                <w:lang w:val="en-US"/>
              </w:rPr>
            </w:pPr>
            <w:r>
              <w:rPr>
                <w:rFonts w:ascii="Calibri" w:hAnsi="Calibri" w:cs="Calibri"/>
                <w:w w:val="80"/>
                <w:sz w:val="18"/>
                <w:szCs w:val="22"/>
                <w:lang w:val="en-US"/>
              </w:rPr>
              <w:t>Vehicle Coverage: Full Coverage beyond the deductible</w:t>
            </w:r>
          </w:p>
          <w:p w14:paraId="37A3B3D8" w14:textId="77777777" w:rsidR="00B55D2E" w:rsidRDefault="00B55D2E" w:rsidP="00B55D2E">
            <w:pPr>
              <w:pStyle w:val="a0"/>
              <w:numPr>
                <w:ilvl w:val="0"/>
                <w:numId w:val="16"/>
              </w:numPr>
              <w:jc w:val="left"/>
            </w:pPr>
            <w:r>
              <w:rPr>
                <w:rFonts w:ascii="Calibri" w:hAnsi="Calibri" w:cs="Calibri"/>
                <w:w w:val="80"/>
                <w:sz w:val="18"/>
                <w:szCs w:val="22"/>
                <w:lang w:val="en-US"/>
              </w:rPr>
              <w:t>3</w:t>
            </w:r>
            <w:r>
              <w:rPr>
                <w:rFonts w:ascii="Calibri" w:hAnsi="Calibri" w:cs="Calibri"/>
                <w:w w:val="80"/>
                <w:sz w:val="18"/>
                <w:szCs w:val="22"/>
                <w:vertAlign w:val="superscript"/>
                <w:lang w:val="en-US"/>
              </w:rPr>
              <w:t>rd</w:t>
            </w:r>
            <w:r>
              <w:rPr>
                <w:rFonts w:ascii="Calibri" w:hAnsi="Calibri" w:cs="Calibri"/>
                <w:w w:val="80"/>
                <w:sz w:val="18"/>
                <w:szCs w:val="22"/>
                <w:lang w:val="en-US"/>
              </w:rPr>
              <w:t xml:space="preserve"> Party Liability:  $25,000</w:t>
            </w:r>
          </w:p>
          <w:p w14:paraId="1E372FA6" w14:textId="77777777" w:rsidR="00B55D2E" w:rsidRDefault="00B55D2E" w:rsidP="00B55D2E">
            <w:pPr>
              <w:pStyle w:val="a0"/>
              <w:numPr>
                <w:ilvl w:val="0"/>
                <w:numId w:val="16"/>
              </w:numPr>
              <w:jc w:val="left"/>
            </w:pPr>
            <w:r>
              <w:rPr>
                <w:rFonts w:ascii="Calibri" w:hAnsi="Calibri" w:cs="Calibri"/>
                <w:w w:val="80"/>
                <w:sz w:val="18"/>
                <w:szCs w:val="22"/>
                <w:lang w:val="en-US"/>
              </w:rPr>
              <w:t>Medical, Luggage, Personal, etc.: None</w:t>
            </w:r>
          </w:p>
          <w:p w14:paraId="462BC666" w14:textId="77777777" w:rsidR="00B55D2E" w:rsidRPr="009861A3" w:rsidRDefault="00B55D2E" w:rsidP="00B55D2E">
            <w:pPr>
              <w:pStyle w:val="a0"/>
              <w:numPr>
                <w:ilvl w:val="0"/>
                <w:numId w:val="16"/>
              </w:numPr>
              <w:jc w:val="left"/>
              <w:rPr>
                <w:lang w:val="en-US"/>
              </w:rPr>
            </w:pPr>
            <w:r>
              <w:rPr>
                <w:rFonts w:ascii="Calibri" w:hAnsi="Calibri" w:cs="Calibri"/>
                <w:w w:val="80"/>
                <w:sz w:val="18"/>
                <w:szCs w:val="22"/>
                <w:lang w:val="en-US"/>
              </w:rPr>
              <w:t>A full copy of the insurance policy is available on request.</w:t>
            </w:r>
          </w:p>
          <w:p w14:paraId="186721C1" w14:textId="77777777" w:rsidR="00B55D2E" w:rsidRPr="009861A3" w:rsidRDefault="00B55D2E" w:rsidP="00B55D2E">
            <w:pPr>
              <w:pStyle w:val="a0"/>
              <w:numPr>
                <w:ilvl w:val="0"/>
                <w:numId w:val="16"/>
              </w:numPr>
              <w:jc w:val="left"/>
              <w:rPr>
                <w:lang w:val="en-US"/>
              </w:rPr>
            </w:pPr>
            <w:r>
              <w:rPr>
                <w:rFonts w:ascii="Calibri" w:hAnsi="Calibri" w:cs="Calibri"/>
                <w:w w:val="80"/>
                <w:sz w:val="18"/>
                <w:szCs w:val="22"/>
                <w:lang w:val="en-US"/>
              </w:rPr>
              <w:t>In the event of any damage to the car that may be claimed on insurance contact IHN immediately. According to local policy, even if the car(s) is(are) blocking traffic, they must remain where they are until the police report is done.</w:t>
            </w:r>
          </w:p>
          <w:p w14:paraId="4786B5C4" w14:textId="77777777" w:rsidR="00B55D2E" w:rsidRPr="009861A3" w:rsidRDefault="00B55D2E" w:rsidP="00B55D2E">
            <w:pPr>
              <w:pStyle w:val="a0"/>
              <w:numPr>
                <w:ilvl w:val="0"/>
                <w:numId w:val="16"/>
              </w:numPr>
              <w:jc w:val="left"/>
              <w:rPr>
                <w:lang w:val="en-US"/>
              </w:rPr>
            </w:pPr>
            <w:r>
              <w:rPr>
                <w:rFonts w:ascii="Calibri" w:hAnsi="Calibri" w:cs="Calibri"/>
                <w:w w:val="80"/>
                <w:sz w:val="18"/>
                <w:szCs w:val="22"/>
                <w:lang w:val="en-US"/>
              </w:rPr>
              <w:t xml:space="preserve">You must get a police report for any damage requiring insurance to get involved, even a collision with a rock. </w:t>
            </w:r>
          </w:p>
          <w:p w14:paraId="15F7F314" w14:textId="77777777" w:rsidR="00B55D2E" w:rsidRPr="009861A3" w:rsidRDefault="00B55D2E" w:rsidP="00B55D2E">
            <w:pPr>
              <w:pStyle w:val="a0"/>
              <w:numPr>
                <w:ilvl w:val="0"/>
                <w:numId w:val="16"/>
              </w:numPr>
              <w:jc w:val="left"/>
              <w:rPr>
                <w:lang w:val="en-US"/>
              </w:rPr>
            </w:pPr>
            <w:r>
              <w:rPr>
                <w:rFonts w:ascii="Calibri" w:hAnsi="Calibri" w:cs="Calibri"/>
                <w:w w:val="80"/>
                <w:sz w:val="18"/>
                <w:szCs w:val="22"/>
                <w:lang w:val="en-US"/>
              </w:rPr>
              <w:t xml:space="preserve">Failure to get the required police paperwork will result in the client being liable for all damage to the vehicle.  </w:t>
            </w:r>
          </w:p>
          <w:p w14:paraId="6434F5B1" w14:textId="77777777" w:rsidR="00B55D2E" w:rsidRPr="009861A3" w:rsidRDefault="00B55D2E" w:rsidP="00B55D2E">
            <w:pPr>
              <w:pStyle w:val="a0"/>
              <w:numPr>
                <w:ilvl w:val="0"/>
                <w:numId w:val="16"/>
              </w:numPr>
              <w:jc w:val="left"/>
              <w:rPr>
                <w:lang w:val="en-US"/>
              </w:rPr>
            </w:pPr>
            <w:r>
              <w:rPr>
                <w:rFonts w:ascii="Calibri" w:hAnsi="Calibri" w:cs="Calibri"/>
                <w:w w:val="80"/>
                <w:sz w:val="18"/>
                <w:szCs w:val="22"/>
                <w:lang w:val="en-US"/>
              </w:rPr>
              <w:t>IHN will not refund lost time due to an accident.</w:t>
            </w: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5EC286AD" w14:textId="77777777" w:rsidR="00B55D2E" w:rsidRDefault="00B55D2E" w:rsidP="00B55D2E">
            <w:pPr>
              <w:pStyle w:val="a0"/>
              <w:jc w:val="left"/>
            </w:pPr>
            <w:r>
              <w:rPr>
                <w:rFonts w:ascii="Calibri" w:hAnsi="Calibri" w:cs="Calibri"/>
                <w:b/>
                <w:w w:val="80"/>
                <w:sz w:val="18"/>
                <w:szCs w:val="22"/>
                <w:lang w:val="ky-KG"/>
              </w:rPr>
              <w:t>Страхование</w:t>
            </w:r>
          </w:p>
          <w:p w14:paraId="67B592F5" w14:textId="77777777" w:rsidR="00B55D2E" w:rsidRDefault="00B55D2E" w:rsidP="00B55D2E">
            <w:pPr>
              <w:pStyle w:val="a0"/>
              <w:numPr>
                <w:ilvl w:val="0"/>
                <w:numId w:val="15"/>
              </w:numPr>
              <w:jc w:val="left"/>
            </w:pPr>
            <w:r>
              <w:rPr>
                <w:rFonts w:ascii="Calibri" w:hAnsi="Calibri" w:cs="Calibri"/>
                <w:w w:val="80"/>
                <w:sz w:val="18"/>
                <w:szCs w:val="22"/>
                <w:lang w:val="ky-KG"/>
              </w:rPr>
              <w:t>Залог</w:t>
            </w:r>
            <w:r>
              <w:rPr>
                <w:rFonts w:ascii="Calibri" w:hAnsi="Calibri" w:cs="Calibri"/>
                <w:w w:val="80"/>
                <w:sz w:val="18"/>
                <w:szCs w:val="22"/>
                <w:lang w:val="en-US"/>
              </w:rPr>
              <w:t>:  270000 KZT  ($500)</w:t>
            </w:r>
          </w:p>
          <w:p w14:paraId="3BD3A15D" w14:textId="77777777" w:rsidR="00B55D2E" w:rsidRDefault="00B55D2E" w:rsidP="00B55D2E">
            <w:pPr>
              <w:pStyle w:val="a0"/>
              <w:numPr>
                <w:ilvl w:val="0"/>
                <w:numId w:val="15"/>
              </w:numPr>
              <w:jc w:val="left"/>
            </w:pPr>
            <w:r>
              <w:rPr>
                <w:rFonts w:ascii="Calibri" w:hAnsi="Calibri" w:cs="Calibri"/>
                <w:w w:val="80"/>
                <w:sz w:val="18"/>
                <w:szCs w:val="22"/>
                <w:lang w:val="ky-KG"/>
              </w:rPr>
              <w:t xml:space="preserve">Автострахование: полное за вычетом </w:t>
            </w:r>
            <w:r>
              <w:rPr>
                <w:rFonts w:ascii="Calibri" w:hAnsi="Calibri" w:cs="Calibri"/>
                <w:w w:val="80"/>
                <w:sz w:val="18"/>
                <w:szCs w:val="22"/>
              </w:rPr>
              <w:t xml:space="preserve"> 270000 </w:t>
            </w:r>
            <w:r>
              <w:rPr>
                <w:rFonts w:ascii="Calibri" w:hAnsi="Calibri" w:cs="Calibri"/>
                <w:w w:val="80"/>
                <w:sz w:val="18"/>
                <w:szCs w:val="22"/>
                <w:lang w:val="en-US"/>
              </w:rPr>
              <w:t>KZT</w:t>
            </w:r>
            <w:r>
              <w:rPr>
                <w:rFonts w:ascii="Calibri" w:hAnsi="Calibri" w:cs="Calibri"/>
                <w:w w:val="80"/>
                <w:sz w:val="18"/>
                <w:szCs w:val="22"/>
              </w:rPr>
              <w:t xml:space="preserve"> ($500)</w:t>
            </w:r>
          </w:p>
          <w:p w14:paraId="40E236E4" w14:textId="77777777" w:rsidR="00B55D2E" w:rsidRDefault="00B55D2E" w:rsidP="00B55D2E">
            <w:pPr>
              <w:pStyle w:val="a0"/>
              <w:numPr>
                <w:ilvl w:val="0"/>
                <w:numId w:val="15"/>
              </w:numPr>
              <w:jc w:val="left"/>
            </w:pPr>
            <w:r>
              <w:rPr>
                <w:rFonts w:ascii="Calibri" w:hAnsi="Calibri" w:cs="Calibri"/>
                <w:w w:val="80"/>
                <w:sz w:val="18"/>
                <w:szCs w:val="22"/>
                <w:lang w:val="ky-KG"/>
              </w:rPr>
              <w:t xml:space="preserve">Гражданской ответственности: </w:t>
            </w:r>
            <w:r>
              <w:rPr>
                <w:rFonts w:ascii="Calibri" w:hAnsi="Calibri" w:cs="Calibri"/>
                <w:w w:val="80"/>
                <w:sz w:val="18"/>
                <w:szCs w:val="22"/>
                <w:lang w:val="en-US"/>
              </w:rPr>
              <w:t>13 500 000 KZT (25,000$)</w:t>
            </w:r>
          </w:p>
          <w:p w14:paraId="416094F5" w14:textId="77777777" w:rsidR="00B55D2E" w:rsidRDefault="00B55D2E" w:rsidP="00B55D2E">
            <w:pPr>
              <w:pStyle w:val="a0"/>
              <w:numPr>
                <w:ilvl w:val="0"/>
                <w:numId w:val="15"/>
              </w:numPr>
              <w:jc w:val="left"/>
            </w:pPr>
            <w:r>
              <w:rPr>
                <w:rFonts w:ascii="Calibri" w:hAnsi="Calibri" w:cs="Calibri"/>
                <w:w w:val="80"/>
                <w:sz w:val="18"/>
                <w:szCs w:val="22"/>
                <w:lang w:val="ky-KG"/>
              </w:rPr>
              <w:t>Медицинское, личное, багаж и т.д.: Нет</w:t>
            </w:r>
          </w:p>
          <w:p w14:paraId="313F4376" w14:textId="77777777" w:rsidR="00B55D2E" w:rsidRDefault="00B55D2E" w:rsidP="00B55D2E">
            <w:pPr>
              <w:pStyle w:val="a0"/>
              <w:numPr>
                <w:ilvl w:val="0"/>
                <w:numId w:val="15"/>
              </w:numPr>
              <w:jc w:val="left"/>
            </w:pPr>
            <w:r>
              <w:rPr>
                <w:rFonts w:ascii="Calibri" w:hAnsi="Calibri" w:cs="Calibri"/>
                <w:w w:val="80"/>
                <w:sz w:val="18"/>
                <w:szCs w:val="22"/>
                <w:lang w:val="ky-KG"/>
              </w:rPr>
              <w:t>По запросу предоставляется копия страхового полиса</w:t>
            </w:r>
          </w:p>
          <w:p w14:paraId="630BD224" w14:textId="77777777" w:rsidR="00B55D2E" w:rsidRDefault="00B55D2E" w:rsidP="00B55D2E">
            <w:pPr>
              <w:pStyle w:val="a0"/>
              <w:numPr>
                <w:ilvl w:val="0"/>
                <w:numId w:val="15"/>
              </w:numPr>
              <w:jc w:val="left"/>
            </w:pPr>
            <w:r>
              <w:rPr>
                <w:rFonts w:ascii="Calibri" w:hAnsi="Calibri" w:cs="Calibri"/>
                <w:w w:val="80"/>
                <w:sz w:val="18"/>
                <w:szCs w:val="22"/>
                <w:lang w:val="ky-KG"/>
              </w:rPr>
              <w:t>В случае аварии</w:t>
            </w:r>
            <w:r>
              <w:rPr>
                <w:rFonts w:ascii="Calibri" w:hAnsi="Calibri" w:cs="Calibri"/>
                <w:w w:val="80"/>
                <w:sz w:val="18"/>
                <w:szCs w:val="22"/>
              </w:rPr>
              <w:t xml:space="preserve">, </w:t>
            </w:r>
            <w:r>
              <w:rPr>
                <w:rFonts w:ascii="Calibri" w:hAnsi="Calibri" w:cs="Calibri"/>
                <w:w w:val="80"/>
                <w:sz w:val="18"/>
                <w:szCs w:val="22"/>
                <w:lang w:val="ky-KG"/>
              </w:rPr>
              <w:t xml:space="preserve">не передвигайте авто, звоните сразу </w:t>
            </w:r>
            <w:r>
              <w:rPr>
                <w:rFonts w:ascii="Calibri" w:hAnsi="Calibri" w:cs="Calibri"/>
                <w:w w:val="80"/>
                <w:sz w:val="18"/>
                <w:szCs w:val="22"/>
                <w:lang w:val="en-US"/>
              </w:rPr>
              <w:t>IHN</w:t>
            </w:r>
            <w:r>
              <w:rPr>
                <w:rFonts w:ascii="Calibri" w:hAnsi="Calibri" w:cs="Calibri"/>
                <w:w w:val="80"/>
                <w:sz w:val="18"/>
                <w:szCs w:val="22"/>
              </w:rPr>
              <w:t xml:space="preserve">. </w:t>
            </w:r>
            <w:r>
              <w:rPr>
                <w:rFonts w:ascii="Calibri" w:hAnsi="Calibri" w:cs="Calibri"/>
                <w:w w:val="80"/>
                <w:sz w:val="18"/>
                <w:szCs w:val="22"/>
                <w:lang w:val="ky-KG"/>
              </w:rPr>
              <w:t>Согласно законам Кыргызстана, авто должно оставаться на месте, даже если при этом оно будет блокировать дорогу и мешать остальным авто.</w:t>
            </w:r>
          </w:p>
          <w:p w14:paraId="5789ABD5" w14:textId="77777777" w:rsidR="00B55D2E" w:rsidRDefault="00B55D2E" w:rsidP="00B55D2E">
            <w:pPr>
              <w:pStyle w:val="a0"/>
              <w:numPr>
                <w:ilvl w:val="0"/>
                <w:numId w:val="15"/>
              </w:numPr>
              <w:jc w:val="left"/>
            </w:pPr>
            <w:r>
              <w:rPr>
                <w:rFonts w:ascii="Calibri" w:hAnsi="Calibri" w:cs="Calibri"/>
                <w:w w:val="80"/>
                <w:sz w:val="18"/>
                <w:szCs w:val="22"/>
                <w:lang w:val="ky-KG"/>
              </w:rPr>
              <w:t xml:space="preserve">Любое ДТП, даже наезд на камень должно быть зарегистрировано сотрудниками ГАИ, для предоставления отчетности в страховую компанию.  </w:t>
            </w:r>
          </w:p>
          <w:p w14:paraId="5791F4C7" w14:textId="77777777" w:rsidR="00B55D2E" w:rsidRDefault="00B55D2E" w:rsidP="00B55D2E">
            <w:pPr>
              <w:pStyle w:val="a0"/>
              <w:numPr>
                <w:ilvl w:val="0"/>
                <w:numId w:val="15"/>
              </w:numPr>
              <w:jc w:val="left"/>
            </w:pPr>
            <w:r>
              <w:rPr>
                <w:rFonts w:ascii="Calibri" w:hAnsi="Calibri" w:cs="Calibri"/>
                <w:w w:val="80"/>
                <w:sz w:val="18"/>
                <w:szCs w:val="22"/>
                <w:lang w:val="ky-KG"/>
              </w:rPr>
              <w:t xml:space="preserve">Непредоставление всех необходимых документов от ГАИ обязывает клиента оплатить за ущерб. </w:t>
            </w:r>
          </w:p>
          <w:p w14:paraId="15684D70" w14:textId="77777777" w:rsidR="00B55D2E" w:rsidRDefault="00B55D2E" w:rsidP="00B55D2E">
            <w:pPr>
              <w:pStyle w:val="a0"/>
              <w:numPr>
                <w:ilvl w:val="0"/>
                <w:numId w:val="15"/>
              </w:numPr>
              <w:jc w:val="left"/>
            </w:pPr>
            <w:r>
              <w:rPr>
                <w:rFonts w:ascii="Calibri" w:hAnsi="Calibri" w:cs="Calibri"/>
                <w:w w:val="80"/>
                <w:sz w:val="18"/>
                <w:szCs w:val="22"/>
                <w:lang w:val="en-US"/>
              </w:rPr>
              <w:t>IHN</w:t>
            </w:r>
            <w:r>
              <w:rPr>
                <w:rFonts w:ascii="Calibri" w:hAnsi="Calibri" w:cs="Calibri"/>
                <w:w w:val="80"/>
                <w:sz w:val="18"/>
                <w:szCs w:val="22"/>
              </w:rPr>
              <w:t xml:space="preserve"> </w:t>
            </w:r>
            <w:r>
              <w:rPr>
                <w:rFonts w:ascii="Calibri" w:hAnsi="Calibri" w:cs="Calibri"/>
                <w:w w:val="80"/>
                <w:sz w:val="18"/>
                <w:szCs w:val="22"/>
                <w:lang w:val="ky-KG"/>
              </w:rPr>
              <w:t>не возмещает потерянное время в следствии аварии.</w:t>
            </w:r>
          </w:p>
        </w:tc>
      </w:tr>
      <w:tr w:rsidR="00B55D2E" w14:paraId="4C9DFEA2" w14:textId="77777777" w:rsidTr="009861A3">
        <w:trPr>
          <w:trHeight w:val="2060"/>
        </w:trPr>
        <w:tc>
          <w:tcPr>
            <w:tcW w:w="5252" w:type="dxa"/>
            <w:tcBorders>
              <w:top w:val="single" w:sz="4" w:space="0" w:color="000000"/>
              <w:left w:val="single" w:sz="4" w:space="0" w:color="000000"/>
              <w:bottom w:val="single" w:sz="4" w:space="0" w:color="000000"/>
            </w:tcBorders>
            <w:shd w:val="clear" w:color="auto" w:fill="auto"/>
          </w:tcPr>
          <w:p w14:paraId="195BAD82" w14:textId="77777777" w:rsidR="00B55D2E" w:rsidRPr="009861A3" w:rsidRDefault="00B55D2E" w:rsidP="00B55D2E">
            <w:pPr>
              <w:pStyle w:val="a0"/>
              <w:jc w:val="left"/>
              <w:rPr>
                <w:lang w:val="en-US"/>
              </w:rPr>
            </w:pPr>
            <w:r>
              <w:rPr>
                <w:rFonts w:ascii="Calibri" w:hAnsi="Calibri" w:cs="Calibri"/>
                <w:b/>
                <w:w w:val="80"/>
                <w:sz w:val="18"/>
                <w:szCs w:val="22"/>
                <w:lang w:val="en-US"/>
              </w:rPr>
              <w:t xml:space="preserve">Standard Costs: </w:t>
            </w:r>
            <w:r>
              <w:rPr>
                <w:rFonts w:ascii="Calibri" w:hAnsi="Calibri" w:cs="Calibri"/>
                <w:w w:val="80"/>
                <w:sz w:val="18"/>
                <w:szCs w:val="22"/>
                <w:lang w:val="en-US"/>
              </w:rPr>
              <w:t>This is not an exhaustive list and prices are subject to change depending on the damage and present days prices:</w:t>
            </w:r>
          </w:p>
          <w:p w14:paraId="6D1C14F6" w14:textId="77777777" w:rsidR="00B55D2E" w:rsidRPr="009861A3" w:rsidRDefault="00B55D2E" w:rsidP="00B55D2E">
            <w:pPr>
              <w:pStyle w:val="a0"/>
              <w:numPr>
                <w:ilvl w:val="0"/>
                <w:numId w:val="13"/>
              </w:numPr>
              <w:jc w:val="left"/>
              <w:rPr>
                <w:lang w:val="en-US"/>
              </w:rPr>
            </w:pPr>
            <w:r>
              <w:rPr>
                <w:rFonts w:ascii="Calibri" w:hAnsi="Calibri" w:cs="Calibri"/>
                <w:w w:val="80"/>
                <w:sz w:val="18"/>
                <w:szCs w:val="22"/>
                <w:lang w:val="en-US"/>
              </w:rPr>
              <w:t>Lost Key: $20 (non-chip); $100 (chipped)</w:t>
            </w:r>
          </w:p>
          <w:p w14:paraId="695D1F2B" w14:textId="77777777" w:rsidR="00B55D2E" w:rsidRDefault="00B55D2E" w:rsidP="00B55D2E">
            <w:pPr>
              <w:pStyle w:val="a0"/>
              <w:numPr>
                <w:ilvl w:val="0"/>
                <w:numId w:val="13"/>
              </w:numPr>
              <w:jc w:val="left"/>
            </w:pPr>
            <w:r>
              <w:rPr>
                <w:rFonts w:ascii="Calibri" w:hAnsi="Calibri" w:cs="Calibri"/>
                <w:w w:val="80"/>
                <w:sz w:val="18"/>
                <w:szCs w:val="22"/>
                <w:lang w:val="en-US"/>
              </w:rPr>
              <w:t>Smoking in Vehicle: $50</w:t>
            </w:r>
          </w:p>
          <w:p w14:paraId="3481B3ED" w14:textId="77777777" w:rsidR="00B55D2E" w:rsidRPr="009861A3" w:rsidRDefault="00B55D2E" w:rsidP="00B55D2E">
            <w:pPr>
              <w:pStyle w:val="a0"/>
              <w:numPr>
                <w:ilvl w:val="0"/>
                <w:numId w:val="13"/>
              </w:numPr>
              <w:jc w:val="left"/>
              <w:rPr>
                <w:lang w:val="en-US"/>
              </w:rPr>
            </w:pPr>
            <w:r>
              <w:rPr>
                <w:rFonts w:ascii="Calibri" w:hAnsi="Calibri" w:cs="Calibri"/>
                <w:w w:val="80"/>
                <w:sz w:val="18"/>
                <w:szCs w:val="22"/>
                <w:lang w:val="en-US"/>
              </w:rPr>
              <w:t xml:space="preserve">Unrepairable Tire Damage: Cost of a </w:t>
            </w:r>
            <w:r>
              <w:rPr>
                <w:rFonts w:ascii="Calibri" w:hAnsi="Calibri" w:cs="Calibri"/>
                <w:w w:val="80"/>
                <w:sz w:val="18"/>
                <w:szCs w:val="22"/>
                <w:u w:val="single"/>
                <w:lang w:val="en-US"/>
              </w:rPr>
              <w:t>pair</w:t>
            </w:r>
            <w:r>
              <w:rPr>
                <w:rFonts w:ascii="Calibri" w:hAnsi="Calibri" w:cs="Calibri"/>
                <w:w w:val="80"/>
                <w:sz w:val="18"/>
                <w:szCs w:val="22"/>
                <w:lang w:val="en-US"/>
              </w:rPr>
              <w:t xml:space="preserve"> of matched tires at the current market rate: $80-$200 per tire.</w:t>
            </w:r>
          </w:p>
          <w:p w14:paraId="6EE055E0" w14:textId="77777777" w:rsidR="00B55D2E" w:rsidRPr="009861A3" w:rsidRDefault="00B55D2E" w:rsidP="00B55D2E">
            <w:pPr>
              <w:pStyle w:val="a0"/>
              <w:numPr>
                <w:ilvl w:val="0"/>
                <w:numId w:val="13"/>
              </w:numPr>
              <w:jc w:val="left"/>
              <w:rPr>
                <w:lang w:val="en-US"/>
              </w:rPr>
            </w:pPr>
            <w:r>
              <w:rPr>
                <w:rFonts w:ascii="Calibri" w:hAnsi="Calibri" w:cs="Calibri"/>
                <w:w w:val="80"/>
                <w:sz w:val="18"/>
                <w:szCs w:val="22"/>
                <w:lang w:val="en-US"/>
              </w:rPr>
              <w:t xml:space="preserve">Scratches to bumpers or other light damage: </w:t>
            </w:r>
            <w:proofErr w:type="gramStart"/>
            <w:r>
              <w:rPr>
                <w:rFonts w:ascii="Calibri" w:hAnsi="Calibri" w:cs="Calibri"/>
                <w:w w:val="80"/>
                <w:sz w:val="18"/>
                <w:szCs w:val="22"/>
                <w:lang w:val="en-US"/>
              </w:rPr>
              <w:t>Typically</w:t>
            </w:r>
            <w:proofErr w:type="gramEnd"/>
            <w:r>
              <w:rPr>
                <w:rFonts w:ascii="Calibri" w:hAnsi="Calibri" w:cs="Calibri"/>
                <w:w w:val="80"/>
                <w:sz w:val="18"/>
                <w:szCs w:val="22"/>
                <w:lang w:val="en-US"/>
              </w:rPr>
              <w:t xml:space="preserve"> $50-$100</w:t>
            </w:r>
          </w:p>
          <w:p w14:paraId="2F4B56DB" w14:textId="77777777" w:rsidR="00B55D2E" w:rsidRDefault="00B55D2E" w:rsidP="00B55D2E">
            <w:pPr>
              <w:pStyle w:val="a0"/>
              <w:numPr>
                <w:ilvl w:val="0"/>
                <w:numId w:val="13"/>
              </w:numPr>
              <w:jc w:val="left"/>
            </w:pPr>
            <w:r>
              <w:rPr>
                <w:rFonts w:ascii="Calibri" w:hAnsi="Calibri" w:cs="Calibri"/>
                <w:w w:val="80"/>
                <w:sz w:val="18"/>
                <w:szCs w:val="22"/>
                <w:lang w:val="en-US"/>
              </w:rPr>
              <w:t>Trash left in car: $20</w:t>
            </w:r>
          </w:p>
          <w:p w14:paraId="784FD95C" w14:textId="77777777" w:rsidR="00B55D2E" w:rsidRDefault="00B55D2E" w:rsidP="00B55D2E">
            <w:pPr>
              <w:pStyle w:val="a0"/>
              <w:numPr>
                <w:ilvl w:val="0"/>
                <w:numId w:val="13"/>
              </w:numPr>
              <w:jc w:val="left"/>
            </w:pPr>
            <w:r>
              <w:rPr>
                <w:rFonts w:ascii="Calibri" w:hAnsi="Calibri" w:cs="Calibri"/>
                <w:w w:val="80"/>
                <w:sz w:val="18"/>
                <w:szCs w:val="22"/>
                <w:lang w:val="en-US"/>
              </w:rPr>
              <w:t>Not reporting service interval: $100</w:t>
            </w:r>
          </w:p>
          <w:p w14:paraId="2A529B67" w14:textId="77777777" w:rsidR="00B55D2E" w:rsidRDefault="00B55D2E" w:rsidP="00B55D2E">
            <w:pPr>
              <w:pStyle w:val="a0"/>
              <w:numPr>
                <w:ilvl w:val="0"/>
                <w:numId w:val="13"/>
              </w:numPr>
              <w:jc w:val="left"/>
            </w:pPr>
            <w:r>
              <w:rPr>
                <w:rFonts w:ascii="Calibri" w:hAnsi="Calibri" w:cs="Calibri"/>
                <w:w w:val="80"/>
                <w:sz w:val="18"/>
                <w:szCs w:val="22"/>
                <w:lang w:val="ky-KG"/>
              </w:rPr>
              <w:t xml:space="preserve">Traffic Fines: $15 - $150 </w:t>
            </w:r>
          </w:p>
          <w:p w14:paraId="3E20975C" w14:textId="77777777" w:rsidR="00B55D2E" w:rsidRDefault="00B55D2E" w:rsidP="00B55D2E">
            <w:pPr>
              <w:pStyle w:val="a0"/>
              <w:numPr>
                <w:ilvl w:val="0"/>
                <w:numId w:val="13"/>
              </w:numPr>
              <w:jc w:val="left"/>
            </w:pPr>
            <w:r>
              <w:rPr>
                <w:rFonts w:ascii="Calibri" w:hAnsi="Calibri" w:cs="Calibri"/>
                <w:w w:val="80"/>
                <w:sz w:val="18"/>
                <w:szCs w:val="22"/>
                <w:lang w:val="ky-KG"/>
              </w:rPr>
              <w:t xml:space="preserve">Windshield replacement  - </w:t>
            </w:r>
            <w:r>
              <w:rPr>
                <w:rFonts w:ascii="Calibri" w:hAnsi="Calibri" w:cs="Calibri"/>
                <w:w w:val="80"/>
                <w:sz w:val="20"/>
                <w:szCs w:val="22"/>
                <w:lang w:val="en-US"/>
              </w:rPr>
              <w:t xml:space="preserve">($100-$200 USD) </w:t>
            </w:r>
          </w:p>
          <w:p w14:paraId="035B6F34" w14:textId="77777777" w:rsidR="00B55D2E" w:rsidRPr="009861A3" w:rsidRDefault="00B55D2E" w:rsidP="00B55D2E">
            <w:pPr>
              <w:pStyle w:val="a0"/>
              <w:numPr>
                <w:ilvl w:val="0"/>
                <w:numId w:val="13"/>
              </w:numPr>
              <w:jc w:val="left"/>
              <w:rPr>
                <w:lang w:val="en-US"/>
              </w:rPr>
            </w:pPr>
            <w:r>
              <w:rPr>
                <w:rFonts w:ascii="Calibri" w:hAnsi="Calibri" w:cs="Calibri"/>
                <w:w w:val="80"/>
                <w:sz w:val="18"/>
                <w:szCs w:val="22"/>
                <w:lang w:val="ky-KG"/>
              </w:rPr>
              <w:t>Car wash (if a car has not been washed and detailed before the drop off) - $15</w:t>
            </w:r>
          </w:p>
          <w:p w14:paraId="65C5DC01" w14:textId="77777777" w:rsidR="00B55D2E" w:rsidRPr="009861A3" w:rsidRDefault="00B55D2E" w:rsidP="00B55D2E">
            <w:pPr>
              <w:pStyle w:val="a0"/>
              <w:numPr>
                <w:ilvl w:val="0"/>
                <w:numId w:val="13"/>
              </w:numPr>
              <w:jc w:val="left"/>
              <w:rPr>
                <w:lang w:val="en-US"/>
              </w:rPr>
            </w:pPr>
            <w:r>
              <w:rPr>
                <w:rFonts w:ascii="Calibri" w:hAnsi="Calibri" w:cs="Calibri"/>
                <w:w w:val="80"/>
                <w:sz w:val="20"/>
                <w:szCs w:val="22"/>
                <w:lang w:val="en-US"/>
              </w:rPr>
              <w:t xml:space="preserve">Driving on the forbidden road fine - $100 - $1000 </w:t>
            </w:r>
          </w:p>
          <w:p w14:paraId="72960274" w14:textId="77777777" w:rsidR="00B55D2E" w:rsidRPr="009861A3" w:rsidRDefault="00B55D2E" w:rsidP="00B55D2E">
            <w:pPr>
              <w:numPr>
                <w:ilvl w:val="0"/>
                <w:numId w:val="13"/>
              </w:numPr>
              <w:spacing w:line="240" w:lineRule="auto"/>
              <w:rPr>
                <w:lang w:val="en-US"/>
              </w:rPr>
            </w:pPr>
            <w:r>
              <w:rPr>
                <w:rFonts w:eastAsia="Times New Roman"/>
                <w:w w:val="80"/>
                <w:sz w:val="20"/>
                <w:szCs w:val="24"/>
                <w:lang w:val="en-US"/>
              </w:rPr>
              <w:t xml:space="preserve">Abandoning </w:t>
            </w:r>
            <w:r>
              <w:rPr>
                <w:rFonts w:eastAsia="Times New Roman"/>
                <w:w w:val="80"/>
                <w:kern w:val="2"/>
                <w:sz w:val="20"/>
                <w:szCs w:val="24"/>
                <w:lang w:val="en-US"/>
              </w:rPr>
              <w:t>the</w:t>
            </w:r>
            <w:r>
              <w:rPr>
                <w:rFonts w:eastAsia="Times New Roman"/>
                <w:w w:val="80"/>
                <w:sz w:val="20"/>
                <w:szCs w:val="24"/>
                <w:lang w:val="en-US"/>
              </w:rPr>
              <w:t xml:space="preserve"> car: </w:t>
            </w:r>
            <w:r>
              <w:rPr>
                <w:rFonts w:eastAsia="Times New Roman"/>
                <w:w w:val="80"/>
                <w:sz w:val="20"/>
                <w:lang w:val="en-US"/>
              </w:rPr>
              <w:t xml:space="preserve"> 1000 KZT per kilometer for vehicle recovery: </w:t>
            </w:r>
          </w:p>
          <w:p w14:paraId="7FE91226" w14:textId="77777777" w:rsidR="00B55D2E" w:rsidRDefault="00B55D2E" w:rsidP="00B55D2E">
            <w:pPr>
              <w:spacing w:line="240" w:lineRule="auto"/>
              <w:ind w:left="720"/>
            </w:pPr>
            <w:r>
              <w:rPr>
                <w:w w:val="80"/>
                <w:sz w:val="18"/>
                <w:lang w:val="ky-KG"/>
              </w:rPr>
              <w:t>____________________________________________________________</w:t>
            </w:r>
          </w:p>
        </w:tc>
        <w:tc>
          <w:tcPr>
            <w:tcW w:w="5774" w:type="dxa"/>
            <w:gridSpan w:val="2"/>
            <w:tcBorders>
              <w:top w:val="single" w:sz="4" w:space="0" w:color="000000"/>
              <w:left w:val="single" w:sz="4" w:space="0" w:color="000000"/>
              <w:bottom w:val="single" w:sz="4" w:space="0" w:color="000000"/>
              <w:right w:val="single" w:sz="4" w:space="0" w:color="000000"/>
            </w:tcBorders>
            <w:shd w:val="clear" w:color="auto" w:fill="auto"/>
          </w:tcPr>
          <w:p w14:paraId="2B6A3F4E" w14:textId="77777777" w:rsidR="00B55D2E" w:rsidRDefault="00B55D2E" w:rsidP="00B55D2E">
            <w:pPr>
              <w:pStyle w:val="a0"/>
              <w:jc w:val="left"/>
            </w:pPr>
            <w:r>
              <w:rPr>
                <w:rFonts w:ascii="Calibri" w:hAnsi="Calibri" w:cs="Calibri"/>
                <w:b/>
                <w:w w:val="80"/>
                <w:sz w:val="18"/>
                <w:szCs w:val="22"/>
                <w:lang w:val="ky-KG"/>
              </w:rPr>
              <w:t>Прочая стоимость: Не полный список</w:t>
            </w:r>
          </w:p>
          <w:p w14:paraId="260B64C9" w14:textId="77777777" w:rsidR="00B55D2E" w:rsidRDefault="00B55D2E" w:rsidP="00B55D2E">
            <w:pPr>
              <w:pStyle w:val="a0"/>
              <w:numPr>
                <w:ilvl w:val="0"/>
                <w:numId w:val="14"/>
              </w:numPr>
              <w:jc w:val="left"/>
            </w:pPr>
            <w:r>
              <w:rPr>
                <w:rFonts w:ascii="Calibri" w:hAnsi="Calibri" w:cs="Calibri"/>
                <w:w w:val="80"/>
                <w:sz w:val="18"/>
                <w:szCs w:val="22"/>
                <w:lang w:val="ky-KG"/>
              </w:rPr>
              <w:t>За утерю ключей</w:t>
            </w:r>
            <w:r>
              <w:rPr>
                <w:rFonts w:ascii="Calibri" w:hAnsi="Calibri" w:cs="Calibri"/>
                <w:w w:val="80"/>
                <w:sz w:val="18"/>
                <w:szCs w:val="22"/>
              </w:rPr>
              <w:t xml:space="preserve">: 10800 </w:t>
            </w:r>
            <w:r>
              <w:rPr>
                <w:rFonts w:ascii="Calibri" w:hAnsi="Calibri" w:cs="Calibri"/>
                <w:w w:val="80"/>
                <w:sz w:val="18"/>
                <w:szCs w:val="22"/>
                <w:lang w:val="en-US"/>
              </w:rPr>
              <w:t>KZT</w:t>
            </w:r>
            <w:r>
              <w:rPr>
                <w:rFonts w:ascii="Calibri" w:hAnsi="Calibri" w:cs="Calibri"/>
                <w:w w:val="80"/>
                <w:sz w:val="18"/>
                <w:szCs w:val="22"/>
              </w:rPr>
              <w:t xml:space="preserve"> (</w:t>
            </w:r>
            <w:r>
              <w:rPr>
                <w:rFonts w:ascii="Calibri" w:hAnsi="Calibri" w:cs="Calibri"/>
                <w:w w:val="80"/>
                <w:sz w:val="18"/>
                <w:szCs w:val="22"/>
                <w:lang w:val="ky-KG"/>
              </w:rPr>
              <w:t>20</w:t>
            </w:r>
            <w:r>
              <w:rPr>
                <w:rFonts w:ascii="Calibri" w:hAnsi="Calibri" w:cs="Calibri"/>
                <w:w w:val="80"/>
                <w:sz w:val="18"/>
                <w:szCs w:val="22"/>
              </w:rPr>
              <w:t>$)</w:t>
            </w:r>
            <w:r>
              <w:rPr>
                <w:rFonts w:ascii="Calibri" w:hAnsi="Calibri" w:cs="Calibri"/>
                <w:w w:val="80"/>
                <w:sz w:val="18"/>
                <w:szCs w:val="22"/>
                <w:lang w:val="ky-KG"/>
              </w:rPr>
              <w:t xml:space="preserve"> ( не Д/У)</w:t>
            </w:r>
            <w:r>
              <w:rPr>
                <w:rFonts w:ascii="Calibri" w:hAnsi="Calibri" w:cs="Calibri"/>
                <w:w w:val="80"/>
                <w:sz w:val="18"/>
                <w:szCs w:val="22"/>
              </w:rPr>
              <w:t xml:space="preserve">; 54000 </w:t>
            </w:r>
            <w:r>
              <w:rPr>
                <w:rFonts w:ascii="Calibri" w:hAnsi="Calibri" w:cs="Calibri"/>
                <w:w w:val="80"/>
                <w:sz w:val="18"/>
                <w:szCs w:val="22"/>
                <w:lang w:val="en-US"/>
              </w:rPr>
              <w:t>KZT</w:t>
            </w:r>
            <w:r>
              <w:rPr>
                <w:rFonts w:ascii="Calibri" w:hAnsi="Calibri" w:cs="Calibri"/>
                <w:w w:val="80"/>
                <w:sz w:val="18"/>
                <w:szCs w:val="22"/>
              </w:rPr>
              <w:t xml:space="preserve"> (</w:t>
            </w:r>
            <w:r>
              <w:rPr>
                <w:rFonts w:ascii="Calibri" w:hAnsi="Calibri" w:cs="Calibri"/>
                <w:w w:val="80"/>
                <w:sz w:val="18"/>
                <w:szCs w:val="22"/>
                <w:lang w:val="ky-KG"/>
              </w:rPr>
              <w:t>100</w:t>
            </w:r>
            <w:r>
              <w:rPr>
                <w:rFonts w:ascii="Calibri" w:hAnsi="Calibri" w:cs="Calibri"/>
                <w:w w:val="80"/>
                <w:sz w:val="18"/>
                <w:szCs w:val="22"/>
              </w:rPr>
              <w:t xml:space="preserve">$) </w:t>
            </w:r>
            <w:r>
              <w:rPr>
                <w:rFonts w:ascii="Calibri" w:hAnsi="Calibri" w:cs="Calibri"/>
                <w:w w:val="80"/>
                <w:sz w:val="18"/>
                <w:szCs w:val="22"/>
                <w:lang w:val="ky-KG"/>
              </w:rPr>
              <w:t xml:space="preserve"> (Д/У)</w:t>
            </w:r>
          </w:p>
          <w:p w14:paraId="1E263782" w14:textId="77777777" w:rsidR="00B55D2E" w:rsidRDefault="00B55D2E" w:rsidP="00B55D2E">
            <w:pPr>
              <w:pStyle w:val="a0"/>
              <w:numPr>
                <w:ilvl w:val="0"/>
                <w:numId w:val="14"/>
              </w:numPr>
              <w:jc w:val="left"/>
            </w:pPr>
            <w:r>
              <w:rPr>
                <w:rFonts w:ascii="Calibri" w:hAnsi="Calibri" w:cs="Calibri"/>
                <w:w w:val="80"/>
                <w:sz w:val="18"/>
                <w:szCs w:val="22"/>
                <w:lang w:val="ky-KG"/>
              </w:rPr>
              <w:t>Курение в авто</w:t>
            </w:r>
            <w:r>
              <w:rPr>
                <w:rFonts w:ascii="Calibri" w:hAnsi="Calibri" w:cs="Calibri"/>
                <w:w w:val="80"/>
                <w:sz w:val="18"/>
                <w:szCs w:val="22"/>
                <w:lang w:val="en-US"/>
              </w:rPr>
              <w:t>:  27000 KZT (50$)</w:t>
            </w:r>
          </w:p>
          <w:p w14:paraId="3B2C2A74" w14:textId="77777777" w:rsidR="00B55D2E" w:rsidRDefault="00B55D2E" w:rsidP="00B55D2E">
            <w:pPr>
              <w:pStyle w:val="a0"/>
              <w:numPr>
                <w:ilvl w:val="0"/>
                <w:numId w:val="14"/>
              </w:numPr>
              <w:jc w:val="left"/>
            </w:pPr>
            <w:r>
              <w:rPr>
                <w:rFonts w:ascii="Calibri" w:hAnsi="Calibri" w:cs="Calibri"/>
                <w:w w:val="80"/>
                <w:sz w:val="18"/>
                <w:szCs w:val="22"/>
                <w:lang w:val="ky-KG"/>
              </w:rPr>
              <w:t>В случае если шина будет испорчена и не подлежит ремонту</w:t>
            </w:r>
            <w:r>
              <w:rPr>
                <w:rFonts w:ascii="Calibri" w:hAnsi="Calibri" w:cs="Calibri"/>
                <w:w w:val="80"/>
                <w:sz w:val="18"/>
                <w:szCs w:val="22"/>
              </w:rPr>
              <w:t xml:space="preserve">: </w:t>
            </w:r>
            <w:r>
              <w:rPr>
                <w:rFonts w:ascii="Calibri" w:hAnsi="Calibri" w:cs="Calibri"/>
                <w:w w:val="80"/>
                <w:sz w:val="18"/>
                <w:szCs w:val="22"/>
                <w:lang w:val="ky-KG"/>
              </w:rPr>
              <w:t>Будет оплачиваться с</w:t>
            </w:r>
            <w:proofErr w:type="spellStart"/>
            <w:r>
              <w:rPr>
                <w:rFonts w:ascii="Calibri" w:hAnsi="Calibri" w:cs="Calibri"/>
                <w:w w:val="80"/>
                <w:sz w:val="18"/>
                <w:szCs w:val="22"/>
              </w:rPr>
              <w:t>тоимость</w:t>
            </w:r>
            <w:proofErr w:type="spellEnd"/>
            <w:r>
              <w:rPr>
                <w:rFonts w:ascii="Calibri" w:hAnsi="Calibri" w:cs="Calibri"/>
                <w:w w:val="80"/>
                <w:sz w:val="18"/>
                <w:szCs w:val="22"/>
              </w:rPr>
              <w:t xml:space="preserve"> </w:t>
            </w:r>
            <w:r>
              <w:rPr>
                <w:rFonts w:ascii="Calibri" w:hAnsi="Calibri" w:cs="Calibri"/>
                <w:w w:val="80"/>
                <w:sz w:val="18"/>
                <w:szCs w:val="22"/>
                <w:lang w:val="ky-KG"/>
              </w:rPr>
              <w:t xml:space="preserve">за </w:t>
            </w:r>
            <w:r>
              <w:rPr>
                <w:rFonts w:ascii="Calibri" w:hAnsi="Calibri" w:cs="Calibri"/>
                <w:w w:val="80"/>
                <w:sz w:val="18"/>
                <w:szCs w:val="22"/>
              </w:rPr>
              <w:t>пар</w:t>
            </w:r>
            <w:r>
              <w:rPr>
                <w:rFonts w:ascii="Calibri" w:hAnsi="Calibri" w:cs="Calibri"/>
                <w:w w:val="80"/>
                <w:sz w:val="18"/>
                <w:szCs w:val="22"/>
                <w:lang w:val="ky-KG"/>
              </w:rPr>
              <w:t xml:space="preserve">у схожих новых </w:t>
            </w:r>
            <w:r>
              <w:rPr>
                <w:rFonts w:ascii="Calibri" w:hAnsi="Calibri" w:cs="Calibri"/>
                <w:w w:val="80"/>
                <w:sz w:val="18"/>
                <w:szCs w:val="22"/>
              </w:rPr>
              <w:t>шин</w:t>
            </w:r>
            <w:r>
              <w:rPr>
                <w:rFonts w:ascii="Calibri" w:hAnsi="Calibri" w:cs="Calibri"/>
                <w:w w:val="80"/>
                <w:sz w:val="18"/>
                <w:szCs w:val="22"/>
                <w:lang w:val="ky-KG"/>
              </w:rPr>
              <w:t>, согласно рыночной стоимости на сегодняшний день</w:t>
            </w:r>
            <w:r>
              <w:rPr>
                <w:rFonts w:ascii="Calibri" w:hAnsi="Calibri" w:cs="Calibri"/>
                <w:w w:val="80"/>
                <w:sz w:val="18"/>
                <w:szCs w:val="22"/>
              </w:rPr>
              <w:t>: 43300-108200 тенге.</w:t>
            </w:r>
          </w:p>
          <w:p w14:paraId="28656EC5" w14:textId="77777777" w:rsidR="00B55D2E" w:rsidRDefault="00B55D2E" w:rsidP="00B55D2E">
            <w:pPr>
              <w:pStyle w:val="a0"/>
              <w:numPr>
                <w:ilvl w:val="0"/>
                <w:numId w:val="14"/>
              </w:numPr>
              <w:jc w:val="left"/>
            </w:pPr>
            <w:r>
              <w:rPr>
                <w:rFonts w:ascii="Calibri" w:hAnsi="Calibri" w:cs="Calibri"/>
                <w:w w:val="80"/>
                <w:sz w:val="18"/>
                <w:szCs w:val="22"/>
                <w:lang w:val="ky-KG"/>
              </w:rPr>
              <w:t xml:space="preserve">Царапины на бампере или другие легкие поломки:  </w:t>
            </w:r>
            <w:r>
              <w:rPr>
                <w:rFonts w:ascii="Calibri" w:hAnsi="Calibri" w:cs="Calibri"/>
                <w:w w:val="80"/>
                <w:sz w:val="18"/>
                <w:szCs w:val="22"/>
              </w:rPr>
              <w:t xml:space="preserve">27000-54000 тенге </w:t>
            </w:r>
          </w:p>
          <w:p w14:paraId="5657521C" w14:textId="77777777" w:rsidR="00B55D2E" w:rsidRDefault="00B55D2E" w:rsidP="00B55D2E">
            <w:pPr>
              <w:pStyle w:val="a0"/>
              <w:numPr>
                <w:ilvl w:val="0"/>
                <w:numId w:val="14"/>
              </w:numPr>
              <w:jc w:val="left"/>
            </w:pPr>
            <w:r>
              <w:rPr>
                <w:rFonts w:ascii="Calibri" w:hAnsi="Calibri" w:cs="Calibri"/>
                <w:w w:val="80"/>
                <w:sz w:val="18"/>
                <w:szCs w:val="22"/>
                <w:lang w:val="ky-KG"/>
              </w:rPr>
              <w:t>Мусор в авто</w:t>
            </w:r>
            <w:r>
              <w:rPr>
                <w:rFonts w:ascii="Calibri" w:hAnsi="Calibri" w:cs="Calibri"/>
                <w:w w:val="80"/>
                <w:sz w:val="18"/>
                <w:szCs w:val="22"/>
                <w:lang w:val="en-US"/>
              </w:rPr>
              <w:t>: 10800 KZT (20$)</w:t>
            </w:r>
          </w:p>
          <w:p w14:paraId="6EF5CE24" w14:textId="77777777" w:rsidR="00B55D2E" w:rsidRDefault="00B55D2E" w:rsidP="00B55D2E">
            <w:pPr>
              <w:pStyle w:val="a0"/>
              <w:numPr>
                <w:ilvl w:val="0"/>
                <w:numId w:val="14"/>
              </w:numPr>
              <w:jc w:val="left"/>
            </w:pPr>
            <w:r>
              <w:rPr>
                <w:rFonts w:ascii="Calibri" w:hAnsi="Calibri" w:cs="Calibri"/>
                <w:w w:val="80"/>
                <w:sz w:val="18"/>
                <w:szCs w:val="22"/>
                <w:lang w:val="ky-KG"/>
              </w:rPr>
              <w:t>Не информирование о необходимости в сервисе: 54100 KZT  ($100)</w:t>
            </w:r>
          </w:p>
          <w:p w14:paraId="66F23057" w14:textId="77777777" w:rsidR="00B55D2E" w:rsidRDefault="00B55D2E" w:rsidP="00B55D2E">
            <w:pPr>
              <w:pStyle w:val="a0"/>
              <w:numPr>
                <w:ilvl w:val="0"/>
                <w:numId w:val="14"/>
              </w:numPr>
              <w:jc w:val="left"/>
            </w:pPr>
            <w:r>
              <w:rPr>
                <w:rFonts w:ascii="Calibri" w:hAnsi="Calibri" w:cs="Calibri"/>
                <w:w w:val="80"/>
                <w:sz w:val="18"/>
                <w:szCs w:val="22"/>
                <w:lang w:val="ky-KG"/>
              </w:rPr>
              <w:t xml:space="preserve">Замена лобового стекла: 54100 - 108200 тенге </w:t>
            </w:r>
          </w:p>
          <w:p w14:paraId="74355DC8" w14:textId="77777777" w:rsidR="00B55D2E" w:rsidRDefault="00B55D2E" w:rsidP="00B55D2E">
            <w:pPr>
              <w:pStyle w:val="a0"/>
              <w:numPr>
                <w:ilvl w:val="0"/>
                <w:numId w:val="14"/>
              </w:numPr>
              <w:jc w:val="left"/>
            </w:pPr>
            <w:r>
              <w:rPr>
                <w:rFonts w:ascii="Calibri" w:hAnsi="Calibri" w:cs="Calibri"/>
                <w:w w:val="80"/>
                <w:sz w:val="18"/>
                <w:szCs w:val="22"/>
                <w:lang w:val="ky-KG"/>
              </w:rPr>
              <w:t>Мойка автомобиля (если автомобиль не был вымыт и убран перед сдачей) – 8100 тенге</w:t>
            </w:r>
          </w:p>
          <w:p w14:paraId="3E5BBC3D" w14:textId="77777777" w:rsidR="00B55D2E" w:rsidRDefault="00B55D2E" w:rsidP="00B55D2E">
            <w:pPr>
              <w:pStyle w:val="a0"/>
              <w:numPr>
                <w:ilvl w:val="0"/>
                <w:numId w:val="14"/>
              </w:numPr>
              <w:jc w:val="left"/>
            </w:pPr>
            <w:r>
              <w:rPr>
                <w:rFonts w:ascii="Calibri" w:hAnsi="Calibri" w:cs="Calibri"/>
                <w:w w:val="80"/>
                <w:sz w:val="18"/>
                <w:szCs w:val="22"/>
                <w:lang w:val="ky-KG"/>
              </w:rPr>
              <w:t xml:space="preserve">Штраф за проезд по запрещенной дороге - 54100 – 541000 тенге </w:t>
            </w:r>
          </w:p>
          <w:p w14:paraId="6051504B" w14:textId="77777777" w:rsidR="00B55D2E" w:rsidRDefault="00B55D2E" w:rsidP="00B55D2E">
            <w:pPr>
              <w:pStyle w:val="a0"/>
              <w:numPr>
                <w:ilvl w:val="0"/>
                <w:numId w:val="14"/>
              </w:numPr>
              <w:jc w:val="left"/>
            </w:pPr>
            <w:r>
              <w:rPr>
                <w:rFonts w:ascii="Calibri" w:hAnsi="Calibri" w:cs="Calibri"/>
                <w:w w:val="80"/>
                <w:sz w:val="18"/>
                <w:szCs w:val="22"/>
                <w:lang w:val="ky-KG"/>
              </w:rPr>
              <w:t xml:space="preserve">Брошенный автомобиль: 1000 тенге за километр за эвакуацию автомобиля: </w:t>
            </w:r>
          </w:p>
          <w:p w14:paraId="2A8228CF" w14:textId="77777777" w:rsidR="00B55D2E" w:rsidRDefault="00B55D2E" w:rsidP="00B55D2E">
            <w:pPr>
              <w:pStyle w:val="a0"/>
              <w:ind w:left="360"/>
              <w:jc w:val="left"/>
              <w:rPr>
                <w:rFonts w:ascii="Calibri" w:hAnsi="Calibri" w:cs="Calibri"/>
                <w:w w:val="80"/>
                <w:sz w:val="18"/>
                <w:szCs w:val="22"/>
                <w:lang w:val="ky-KG"/>
              </w:rPr>
            </w:pPr>
          </w:p>
          <w:p w14:paraId="5E6465B0" w14:textId="77777777" w:rsidR="00B55D2E" w:rsidRDefault="00B55D2E" w:rsidP="00B55D2E">
            <w:pPr>
              <w:pStyle w:val="a0"/>
              <w:jc w:val="left"/>
            </w:pPr>
            <w:r>
              <w:rPr>
                <w:rFonts w:eastAsia="Arial"/>
              </w:rPr>
              <w:t xml:space="preserve">         </w:t>
            </w:r>
            <w:r>
              <w:t>__________________________________________________________________</w:t>
            </w:r>
          </w:p>
        </w:tc>
      </w:tr>
      <w:tr w:rsidR="00B55D2E" w:rsidRPr="009861A3" w14:paraId="5015B571" w14:textId="77777777" w:rsidTr="009861A3">
        <w:trPr>
          <w:trHeight w:val="2060"/>
        </w:trPr>
        <w:tc>
          <w:tcPr>
            <w:tcW w:w="5252" w:type="dxa"/>
            <w:tcBorders>
              <w:left w:val="single" w:sz="4" w:space="0" w:color="000000"/>
              <w:bottom w:val="single" w:sz="4" w:space="0" w:color="000000"/>
            </w:tcBorders>
            <w:shd w:val="clear" w:color="auto" w:fill="auto"/>
          </w:tcPr>
          <w:p w14:paraId="643E63B1" w14:textId="77777777" w:rsidR="00B55D2E" w:rsidRPr="009861A3" w:rsidRDefault="00B55D2E" w:rsidP="00B55D2E">
            <w:pPr>
              <w:pStyle w:val="a0"/>
              <w:jc w:val="left"/>
              <w:rPr>
                <w:lang w:val="en-US"/>
              </w:rPr>
            </w:pPr>
            <w:r>
              <w:rPr>
                <w:rFonts w:ascii="Calibri" w:hAnsi="Calibri" w:cs="Calibri"/>
                <w:b/>
                <w:bCs/>
                <w:w w:val="80"/>
                <w:sz w:val="20"/>
                <w:lang w:val="en-US"/>
              </w:rPr>
              <w:t>Loss of Use / Business Interruption</w:t>
            </w:r>
            <w:r>
              <w:rPr>
                <w:rFonts w:ascii="Calibri" w:hAnsi="Calibri" w:cs="Calibri"/>
                <w:w w:val="80"/>
                <w:sz w:val="20"/>
                <w:lang w:val="en-US"/>
              </w:rPr>
              <w:br/>
            </w:r>
            <w:r>
              <w:rPr>
                <w:rFonts w:ascii="Calibri" w:hAnsi="Calibri" w:cs="Calibri"/>
                <w:w w:val="80"/>
                <w:sz w:val="20"/>
                <w:lang w:val="en-US"/>
              </w:rPr>
              <w:br/>
              <w:t xml:space="preserve">In the event of loss of the Vehicle (including theft) or damage rendering the Vehicle unfit for rental, the Renter shall be responsible for compensating the company for the loss of income for the amount of days that it will take to repair or replace the Vehicle, calculated at the average rental rate for it. </w:t>
            </w:r>
          </w:p>
        </w:tc>
        <w:tc>
          <w:tcPr>
            <w:tcW w:w="5774" w:type="dxa"/>
            <w:gridSpan w:val="2"/>
            <w:tcBorders>
              <w:left w:val="single" w:sz="4" w:space="0" w:color="000000"/>
              <w:bottom w:val="single" w:sz="4" w:space="0" w:color="000000"/>
              <w:right w:val="single" w:sz="4" w:space="0" w:color="000000"/>
            </w:tcBorders>
            <w:shd w:val="clear" w:color="auto" w:fill="auto"/>
          </w:tcPr>
          <w:p w14:paraId="48836B25" w14:textId="77777777" w:rsidR="00B55D2E" w:rsidRDefault="00B55D2E" w:rsidP="00B55D2E">
            <w:pPr>
              <w:pStyle w:val="3"/>
              <w:rPr>
                <w:rFonts w:hint="eastAsia"/>
              </w:rPr>
            </w:pPr>
            <w:proofErr w:type="spellStart"/>
            <w:r>
              <w:rPr>
                <w:rStyle w:val="a5"/>
                <w:rFonts w:ascii="Calibri" w:eastAsia="Times New Roman" w:hAnsi="Calibri" w:cs="Calibri"/>
                <w:w w:val="80"/>
                <w:sz w:val="20"/>
                <w:szCs w:val="14"/>
                <w:lang w:val="en-US"/>
              </w:rPr>
              <w:t>Упущенная</w:t>
            </w:r>
            <w:proofErr w:type="spellEnd"/>
            <w:r>
              <w:rPr>
                <w:rStyle w:val="a5"/>
                <w:rFonts w:ascii="Calibri" w:eastAsia="Times New Roman" w:hAnsi="Calibri" w:cs="Calibri"/>
                <w:w w:val="80"/>
                <w:sz w:val="20"/>
                <w:szCs w:val="14"/>
                <w:lang w:val="en-US"/>
              </w:rPr>
              <w:t xml:space="preserve"> </w:t>
            </w:r>
            <w:proofErr w:type="spellStart"/>
            <w:r>
              <w:rPr>
                <w:rStyle w:val="a5"/>
                <w:rFonts w:ascii="Calibri" w:eastAsia="Times New Roman" w:hAnsi="Calibri" w:cs="Calibri"/>
                <w:w w:val="80"/>
                <w:sz w:val="20"/>
                <w:szCs w:val="14"/>
                <w:lang w:val="en-US"/>
              </w:rPr>
              <w:t>выгода</w:t>
            </w:r>
            <w:proofErr w:type="spellEnd"/>
            <w:r>
              <w:rPr>
                <w:rStyle w:val="a5"/>
                <w:rFonts w:ascii="Calibri" w:eastAsia="Times New Roman" w:hAnsi="Calibri" w:cs="Calibri"/>
                <w:w w:val="80"/>
                <w:sz w:val="20"/>
                <w:szCs w:val="14"/>
                <w:lang w:val="en-US"/>
              </w:rPr>
              <w:t xml:space="preserve"> / </w:t>
            </w:r>
            <w:proofErr w:type="spellStart"/>
            <w:r>
              <w:rPr>
                <w:rStyle w:val="a5"/>
                <w:rFonts w:ascii="Calibri" w:eastAsia="Times New Roman" w:hAnsi="Calibri" w:cs="Calibri"/>
                <w:w w:val="80"/>
                <w:sz w:val="20"/>
                <w:szCs w:val="14"/>
                <w:lang w:val="en-US"/>
              </w:rPr>
              <w:t>Перерыв</w:t>
            </w:r>
            <w:proofErr w:type="spellEnd"/>
            <w:r>
              <w:rPr>
                <w:rStyle w:val="a5"/>
                <w:rFonts w:ascii="Calibri" w:eastAsia="Times New Roman" w:hAnsi="Calibri" w:cs="Calibri"/>
                <w:w w:val="80"/>
                <w:sz w:val="20"/>
                <w:szCs w:val="14"/>
                <w:lang w:val="en-US"/>
              </w:rPr>
              <w:t xml:space="preserve"> в </w:t>
            </w:r>
            <w:proofErr w:type="spellStart"/>
            <w:r>
              <w:rPr>
                <w:rStyle w:val="a5"/>
                <w:rFonts w:ascii="Calibri" w:eastAsia="Times New Roman" w:hAnsi="Calibri" w:cs="Calibri"/>
                <w:w w:val="80"/>
                <w:sz w:val="20"/>
                <w:szCs w:val="14"/>
                <w:lang w:val="en-US"/>
              </w:rPr>
              <w:t>эксплуатации</w:t>
            </w:r>
            <w:proofErr w:type="spellEnd"/>
          </w:p>
          <w:p w14:paraId="74B24F38" w14:textId="77777777" w:rsidR="00B55D2E" w:rsidRDefault="00B55D2E" w:rsidP="00B55D2E">
            <w:pPr>
              <w:pStyle w:val="a0"/>
              <w:spacing w:after="283"/>
              <w:jc w:val="left"/>
            </w:pPr>
            <w:r>
              <w:rPr>
                <w:rFonts w:ascii="Calibri" w:hAnsi="Calibri" w:cs="Calibri"/>
                <w:w w:val="80"/>
                <w:sz w:val="20"/>
              </w:rPr>
              <w:t xml:space="preserve">В случае утраты Транспортного средства (включая кражу) либо повреждения, делающего невозможным его дальнейшую сдачу в аренду, Арендатор обязан возместить Арендодателю убытки в виде упущенного дохода за весь период, необходимый для ремонта или замены Транспортного средства. Размер такого возмещения определяется исходя из </w:t>
            </w:r>
            <w:r>
              <w:rPr>
                <w:rStyle w:val="a5"/>
                <w:rFonts w:ascii="Calibri" w:hAnsi="Calibri" w:cs="Calibri"/>
                <w:w w:val="80"/>
                <w:sz w:val="20"/>
              </w:rPr>
              <w:t>средней суточной арендной ставки данного Транспортного средства</w:t>
            </w:r>
            <w:r>
              <w:rPr>
                <w:rFonts w:ascii="Calibri" w:hAnsi="Calibri" w:cs="Calibri"/>
                <w:w w:val="80"/>
                <w:sz w:val="20"/>
              </w:rPr>
              <w:t>, умноженной на количество дней, в течение которых Транспортное средство недоступно для аренды.</w:t>
            </w:r>
          </w:p>
          <w:p w14:paraId="7795FCF2" w14:textId="77777777" w:rsidR="00B55D2E" w:rsidRDefault="00B55D2E" w:rsidP="00B55D2E">
            <w:pPr>
              <w:pStyle w:val="a0"/>
              <w:jc w:val="left"/>
              <w:rPr>
                <w:rFonts w:ascii="Calibri" w:hAnsi="Calibri" w:cs="Calibri"/>
                <w:b/>
                <w:color w:val="C9211E"/>
                <w:w w:val="80"/>
                <w:sz w:val="18"/>
                <w:szCs w:val="22"/>
                <w:lang w:val="ky-KG"/>
              </w:rPr>
            </w:pPr>
          </w:p>
        </w:tc>
      </w:tr>
      <w:tr w:rsidR="00B55D2E" w14:paraId="3A129E0B" w14:textId="77777777" w:rsidTr="009861A3">
        <w:trPr>
          <w:trHeight w:val="288"/>
        </w:trPr>
        <w:tc>
          <w:tcPr>
            <w:tcW w:w="5637" w:type="dxa"/>
            <w:gridSpan w:val="2"/>
            <w:tcBorders>
              <w:top w:val="single" w:sz="4" w:space="0" w:color="000000"/>
              <w:left w:val="single" w:sz="4" w:space="0" w:color="000000"/>
              <w:bottom w:val="single" w:sz="4" w:space="0" w:color="000000"/>
            </w:tcBorders>
            <w:shd w:val="clear" w:color="auto" w:fill="auto"/>
          </w:tcPr>
          <w:p w14:paraId="6BDE8EAF" w14:textId="77777777" w:rsidR="00B55D2E" w:rsidRPr="00565686" w:rsidRDefault="00B55D2E" w:rsidP="00B55D2E">
            <w:pPr>
              <w:pStyle w:val="a0"/>
              <w:jc w:val="left"/>
              <w:rPr>
                <w:rFonts w:ascii="Calibri" w:hAnsi="Calibri" w:cs="Calibri"/>
                <w:b/>
                <w:w w:val="80"/>
                <w:sz w:val="20"/>
                <w:szCs w:val="22"/>
              </w:rPr>
            </w:pPr>
          </w:p>
        </w:tc>
        <w:tc>
          <w:tcPr>
            <w:tcW w:w="5389" w:type="dxa"/>
            <w:tcBorders>
              <w:top w:val="single" w:sz="4" w:space="0" w:color="000000"/>
              <w:left w:val="single" w:sz="4" w:space="0" w:color="000000"/>
              <w:bottom w:val="single" w:sz="4" w:space="0" w:color="000000"/>
              <w:right w:val="single" w:sz="4" w:space="0" w:color="000000"/>
            </w:tcBorders>
            <w:shd w:val="clear" w:color="auto" w:fill="auto"/>
          </w:tcPr>
          <w:p w14:paraId="5414B939" w14:textId="77777777" w:rsidR="00B55D2E" w:rsidRDefault="00B55D2E" w:rsidP="00B55D2E">
            <w:pPr>
              <w:pStyle w:val="a0"/>
              <w:jc w:val="left"/>
            </w:pPr>
          </w:p>
        </w:tc>
      </w:tr>
      <w:tr w:rsidR="00B55D2E" w14:paraId="64FB1AB6" w14:textId="77777777" w:rsidTr="009861A3">
        <w:trPr>
          <w:trHeight w:val="368"/>
        </w:trPr>
        <w:tc>
          <w:tcPr>
            <w:tcW w:w="5637" w:type="dxa"/>
            <w:gridSpan w:val="2"/>
            <w:tcBorders>
              <w:top w:val="single" w:sz="4" w:space="0" w:color="000000"/>
              <w:left w:val="single" w:sz="4" w:space="0" w:color="000000"/>
              <w:bottom w:val="single" w:sz="4" w:space="0" w:color="000000"/>
            </w:tcBorders>
            <w:shd w:val="clear" w:color="auto" w:fill="auto"/>
          </w:tcPr>
          <w:tbl>
            <w:tblPr>
              <w:tblW w:w="0" w:type="auto"/>
              <w:tblLayout w:type="fixed"/>
              <w:tblLook w:val="0000" w:firstRow="0" w:lastRow="0" w:firstColumn="0" w:lastColumn="0" w:noHBand="0" w:noVBand="0"/>
            </w:tblPr>
            <w:tblGrid>
              <w:gridCol w:w="5637"/>
              <w:gridCol w:w="5389"/>
            </w:tblGrid>
            <w:tr w:rsidR="00B55D2E" w:rsidRPr="008C0057" w14:paraId="64C66793" w14:textId="77777777" w:rsidTr="00C861B1">
              <w:trPr>
                <w:trHeight w:val="288"/>
              </w:trPr>
              <w:tc>
                <w:tcPr>
                  <w:tcW w:w="5637" w:type="dxa"/>
                  <w:tcBorders>
                    <w:top w:val="single" w:sz="4" w:space="0" w:color="000000"/>
                    <w:left w:val="single" w:sz="4" w:space="0" w:color="000000"/>
                    <w:bottom w:val="single" w:sz="4" w:space="0" w:color="000000"/>
                  </w:tcBorders>
                  <w:shd w:val="clear" w:color="auto" w:fill="auto"/>
                </w:tcPr>
                <w:p w14:paraId="7745D9C5" w14:textId="77777777" w:rsidR="00B55D2E" w:rsidRPr="008C0057" w:rsidRDefault="00B55D2E" w:rsidP="00B55D2E">
                  <w:pPr>
                    <w:pStyle w:val="a0"/>
                    <w:jc w:val="left"/>
                    <w:rPr>
                      <w:rFonts w:ascii="Calibri" w:hAnsi="Calibri" w:cs="Calibri"/>
                      <w:b/>
                      <w:w w:val="80"/>
                      <w:sz w:val="20"/>
                      <w:szCs w:val="22"/>
                      <w:lang w:val="en-US"/>
                    </w:rPr>
                  </w:pPr>
                  <w:r w:rsidRPr="008C0057">
                    <w:rPr>
                      <w:rFonts w:ascii="Calibri" w:hAnsi="Calibri" w:cs="Calibri"/>
                      <w:b/>
                      <w:w w:val="80"/>
                      <w:sz w:val="20"/>
                      <w:szCs w:val="22"/>
                      <w:lang w:val="en-US"/>
                    </w:rPr>
                    <w:lastRenderedPageBreak/>
                    <w:t>Signatures</w:t>
                  </w:r>
                </w:p>
              </w:tc>
              <w:tc>
                <w:tcPr>
                  <w:tcW w:w="5389" w:type="dxa"/>
                  <w:tcBorders>
                    <w:top w:val="single" w:sz="4" w:space="0" w:color="000000"/>
                    <w:left w:val="single" w:sz="4" w:space="0" w:color="000000"/>
                    <w:bottom w:val="single" w:sz="4" w:space="0" w:color="000000"/>
                    <w:right w:val="single" w:sz="4" w:space="0" w:color="000000"/>
                  </w:tcBorders>
                  <w:shd w:val="clear" w:color="auto" w:fill="auto"/>
                </w:tcPr>
                <w:p w14:paraId="4DC0493C" w14:textId="77777777" w:rsidR="00B55D2E" w:rsidRPr="008C0057" w:rsidRDefault="00B55D2E" w:rsidP="00B55D2E">
                  <w:pPr>
                    <w:pStyle w:val="a0"/>
                    <w:jc w:val="left"/>
                  </w:pPr>
                  <w:r w:rsidRPr="008C0057">
                    <w:rPr>
                      <w:rFonts w:ascii="Calibri" w:hAnsi="Calibri" w:cs="Calibri"/>
                      <w:b/>
                      <w:w w:val="80"/>
                      <w:sz w:val="20"/>
                      <w:szCs w:val="22"/>
                      <w:lang w:val="ky-KG"/>
                    </w:rPr>
                    <w:t>Подпись</w:t>
                  </w:r>
                </w:p>
              </w:tc>
            </w:tr>
          </w:tbl>
          <w:p w14:paraId="2A805802" w14:textId="77777777" w:rsidR="00B55D2E" w:rsidRDefault="00B55D2E" w:rsidP="00B55D2E">
            <w:pPr>
              <w:pStyle w:val="a0"/>
              <w:jc w:val="left"/>
              <w:rPr>
                <w:rFonts w:ascii="Calibri" w:hAnsi="Calibri" w:cs="Calibri"/>
                <w:w w:val="80"/>
                <w:sz w:val="20"/>
                <w:szCs w:val="22"/>
                <w:lang w:val="en-US"/>
              </w:rPr>
            </w:pPr>
          </w:p>
        </w:tc>
        <w:tc>
          <w:tcPr>
            <w:tcW w:w="5389" w:type="dxa"/>
            <w:tcBorders>
              <w:top w:val="single" w:sz="4" w:space="0" w:color="000000"/>
              <w:left w:val="single" w:sz="4" w:space="0" w:color="000000"/>
              <w:bottom w:val="single" w:sz="4" w:space="0" w:color="000000"/>
              <w:right w:val="single" w:sz="4" w:space="0" w:color="000000"/>
            </w:tcBorders>
            <w:shd w:val="clear" w:color="auto" w:fill="auto"/>
          </w:tcPr>
          <w:tbl>
            <w:tblPr>
              <w:tblW w:w="0" w:type="auto"/>
              <w:tblLayout w:type="fixed"/>
              <w:tblLook w:val="0000" w:firstRow="0" w:lastRow="0" w:firstColumn="0" w:lastColumn="0" w:noHBand="0" w:noVBand="0"/>
            </w:tblPr>
            <w:tblGrid>
              <w:gridCol w:w="5637"/>
              <w:gridCol w:w="5389"/>
            </w:tblGrid>
            <w:tr w:rsidR="00B55D2E" w:rsidRPr="008C0057" w14:paraId="2B2658A6" w14:textId="77777777" w:rsidTr="00C861B1">
              <w:trPr>
                <w:trHeight w:val="288"/>
              </w:trPr>
              <w:tc>
                <w:tcPr>
                  <w:tcW w:w="5637" w:type="dxa"/>
                  <w:tcBorders>
                    <w:top w:val="single" w:sz="4" w:space="0" w:color="000000"/>
                    <w:left w:val="single" w:sz="4" w:space="0" w:color="000000"/>
                    <w:bottom w:val="single" w:sz="4" w:space="0" w:color="000000"/>
                  </w:tcBorders>
                  <w:shd w:val="clear" w:color="auto" w:fill="auto"/>
                </w:tcPr>
                <w:p w14:paraId="18BD03E5" w14:textId="77777777" w:rsidR="00B55D2E" w:rsidRPr="009861A3" w:rsidRDefault="00B55D2E" w:rsidP="00B55D2E">
                  <w:pPr>
                    <w:pStyle w:val="a0"/>
                    <w:jc w:val="left"/>
                    <w:rPr>
                      <w:rFonts w:ascii="Calibri" w:hAnsi="Calibri" w:cs="Calibri"/>
                      <w:b/>
                      <w:w w:val="80"/>
                      <w:sz w:val="20"/>
                      <w:szCs w:val="22"/>
                    </w:rPr>
                  </w:pPr>
                  <w:r>
                    <w:rPr>
                      <w:rFonts w:ascii="Calibri" w:hAnsi="Calibri" w:cs="Calibri"/>
                      <w:b/>
                      <w:w w:val="80"/>
                      <w:sz w:val="20"/>
                      <w:szCs w:val="22"/>
                    </w:rPr>
                    <w:t>Подписи</w:t>
                  </w:r>
                </w:p>
              </w:tc>
              <w:tc>
                <w:tcPr>
                  <w:tcW w:w="5389" w:type="dxa"/>
                  <w:tcBorders>
                    <w:top w:val="single" w:sz="4" w:space="0" w:color="000000"/>
                    <w:left w:val="single" w:sz="4" w:space="0" w:color="000000"/>
                    <w:bottom w:val="single" w:sz="4" w:space="0" w:color="000000"/>
                    <w:right w:val="single" w:sz="4" w:space="0" w:color="000000"/>
                  </w:tcBorders>
                  <w:shd w:val="clear" w:color="auto" w:fill="auto"/>
                </w:tcPr>
                <w:p w14:paraId="264B2064" w14:textId="77777777" w:rsidR="00B55D2E" w:rsidRPr="008C0057" w:rsidRDefault="00B55D2E" w:rsidP="00B55D2E">
                  <w:pPr>
                    <w:pStyle w:val="a0"/>
                    <w:jc w:val="left"/>
                  </w:pPr>
                  <w:r w:rsidRPr="008C0057">
                    <w:rPr>
                      <w:rFonts w:ascii="Calibri" w:hAnsi="Calibri" w:cs="Calibri"/>
                      <w:b/>
                      <w:w w:val="80"/>
                      <w:sz w:val="20"/>
                      <w:szCs w:val="22"/>
                      <w:lang w:val="ky-KG"/>
                    </w:rPr>
                    <w:t>Подпись</w:t>
                  </w:r>
                </w:p>
              </w:tc>
            </w:tr>
          </w:tbl>
          <w:p w14:paraId="7923943F" w14:textId="77777777" w:rsidR="00B55D2E" w:rsidRDefault="00B55D2E" w:rsidP="00B55D2E">
            <w:pPr>
              <w:pStyle w:val="a0"/>
              <w:jc w:val="left"/>
              <w:rPr>
                <w:rFonts w:ascii="Calibri" w:hAnsi="Calibri" w:cs="Calibri"/>
                <w:w w:val="80"/>
                <w:sz w:val="20"/>
                <w:szCs w:val="22"/>
                <w:lang w:val="ky-KG"/>
              </w:rPr>
            </w:pPr>
          </w:p>
        </w:tc>
      </w:tr>
      <w:tr w:rsidR="00B55D2E" w14:paraId="27F49C84" w14:textId="77777777" w:rsidTr="009861A3">
        <w:trPr>
          <w:trHeight w:val="368"/>
        </w:trPr>
        <w:tc>
          <w:tcPr>
            <w:tcW w:w="5637" w:type="dxa"/>
            <w:gridSpan w:val="2"/>
            <w:tcBorders>
              <w:top w:val="single" w:sz="4" w:space="0" w:color="000000"/>
              <w:left w:val="single" w:sz="4" w:space="0" w:color="000000"/>
              <w:bottom w:val="single" w:sz="4" w:space="0" w:color="000000"/>
            </w:tcBorders>
            <w:shd w:val="clear" w:color="auto" w:fill="auto"/>
          </w:tcPr>
          <w:p w14:paraId="103CB2A1" w14:textId="77777777" w:rsidR="00B55D2E" w:rsidRPr="009861A3" w:rsidRDefault="00B55D2E" w:rsidP="00B55D2E">
            <w:pPr>
              <w:pStyle w:val="a0"/>
              <w:jc w:val="left"/>
              <w:rPr>
                <w:lang w:val="en-US"/>
              </w:rPr>
            </w:pPr>
            <w:r>
              <w:rPr>
                <w:rFonts w:ascii="Calibri" w:hAnsi="Calibri" w:cs="Calibri"/>
                <w:w w:val="80"/>
                <w:sz w:val="20"/>
                <w:szCs w:val="22"/>
                <w:lang w:val="en-US"/>
              </w:rPr>
              <w:t>I have read and understood these terms and conditions and agree to uphold my obligations in this regard.</w:t>
            </w:r>
          </w:p>
          <w:p w14:paraId="039D7D4B" w14:textId="77777777" w:rsidR="00B55D2E" w:rsidRDefault="00B55D2E" w:rsidP="00B55D2E">
            <w:pPr>
              <w:pStyle w:val="a0"/>
              <w:jc w:val="left"/>
            </w:pPr>
            <w:r>
              <w:rPr>
                <w:rFonts w:ascii="Calibri" w:hAnsi="Calibri" w:cs="Calibri"/>
                <w:w w:val="80"/>
                <w:sz w:val="20"/>
                <w:szCs w:val="22"/>
                <w:lang w:val="en-US"/>
              </w:rPr>
              <w:t>Client Name: ______________________________________________________</w:t>
            </w:r>
          </w:p>
          <w:p w14:paraId="4BDC5F91" w14:textId="77777777" w:rsidR="00B55D2E" w:rsidRDefault="00B55D2E" w:rsidP="00B55D2E">
            <w:pPr>
              <w:pStyle w:val="a0"/>
              <w:jc w:val="left"/>
            </w:pPr>
            <w:r>
              <w:rPr>
                <w:rFonts w:ascii="Calibri" w:hAnsi="Calibri" w:cs="Calibri"/>
                <w:w w:val="80"/>
                <w:sz w:val="20"/>
                <w:szCs w:val="22"/>
                <w:lang w:val="en-US"/>
              </w:rPr>
              <w:t>Client Signature: ______________________________________</w:t>
            </w:r>
          </w:p>
        </w:tc>
        <w:tc>
          <w:tcPr>
            <w:tcW w:w="5389" w:type="dxa"/>
            <w:tcBorders>
              <w:top w:val="single" w:sz="4" w:space="0" w:color="000000"/>
              <w:left w:val="single" w:sz="4" w:space="0" w:color="000000"/>
              <w:bottom w:val="single" w:sz="4" w:space="0" w:color="000000"/>
              <w:right w:val="single" w:sz="4" w:space="0" w:color="000000"/>
            </w:tcBorders>
            <w:shd w:val="clear" w:color="auto" w:fill="auto"/>
          </w:tcPr>
          <w:p w14:paraId="604B15CA" w14:textId="77777777" w:rsidR="00B55D2E" w:rsidRDefault="00B55D2E" w:rsidP="00B55D2E">
            <w:pPr>
              <w:pStyle w:val="a0"/>
              <w:jc w:val="left"/>
            </w:pPr>
            <w:r>
              <w:rPr>
                <w:rFonts w:ascii="Calibri" w:hAnsi="Calibri" w:cs="Calibri"/>
                <w:w w:val="80"/>
                <w:sz w:val="20"/>
                <w:szCs w:val="22"/>
                <w:lang w:val="ky-KG"/>
              </w:rPr>
              <w:t xml:space="preserve">Я прочитал(а) и понял(а) условия и положения и соглашаюсь соблюдать их. </w:t>
            </w:r>
          </w:p>
          <w:p w14:paraId="3B8FD79A" w14:textId="77777777" w:rsidR="00B55D2E" w:rsidRDefault="00B55D2E" w:rsidP="00B55D2E">
            <w:pPr>
              <w:pStyle w:val="a0"/>
              <w:jc w:val="left"/>
            </w:pPr>
            <w:r>
              <w:rPr>
                <w:rFonts w:ascii="Calibri" w:hAnsi="Calibri" w:cs="Calibri"/>
                <w:w w:val="80"/>
                <w:sz w:val="20"/>
                <w:szCs w:val="22"/>
                <w:lang w:val="ky-KG"/>
              </w:rPr>
              <w:t>Имя клиента</w:t>
            </w:r>
            <w:r>
              <w:rPr>
                <w:rFonts w:ascii="Calibri" w:hAnsi="Calibri" w:cs="Calibri"/>
                <w:w w:val="80"/>
                <w:sz w:val="20"/>
                <w:szCs w:val="22"/>
                <w:lang w:val="en-US"/>
              </w:rPr>
              <w:t>: _________________________________________</w:t>
            </w:r>
          </w:p>
          <w:p w14:paraId="184EF408" w14:textId="77777777" w:rsidR="00B55D2E" w:rsidRDefault="00B55D2E" w:rsidP="00B55D2E">
            <w:pPr>
              <w:pStyle w:val="a0"/>
              <w:jc w:val="left"/>
            </w:pPr>
            <w:r>
              <w:rPr>
                <w:rFonts w:ascii="Calibri" w:hAnsi="Calibri" w:cs="Calibri"/>
                <w:w w:val="80"/>
                <w:sz w:val="20"/>
                <w:szCs w:val="22"/>
                <w:lang w:val="ky-KG"/>
              </w:rPr>
              <w:t>Подпись</w:t>
            </w:r>
            <w:r>
              <w:rPr>
                <w:rFonts w:ascii="Calibri" w:hAnsi="Calibri" w:cs="Calibri"/>
                <w:w w:val="80"/>
                <w:sz w:val="20"/>
                <w:szCs w:val="22"/>
                <w:lang w:val="en-US"/>
              </w:rPr>
              <w:t>: ______________________________________</w:t>
            </w:r>
          </w:p>
        </w:tc>
      </w:tr>
      <w:tr w:rsidR="00B55D2E" w14:paraId="2C142AF0" w14:textId="77777777" w:rsidTr="009861A3">
        <w:trPr>
          <w:trHeight w:val="1952"/>
        </w:trPr>
        <w:tc>
          <w:tcPr>
            <w:tcW w:w="5637" w:type="dxa"/>
            <w:gridSpan w:val="2"/>
            <w:tcBorders>
              <w:top w:val="single" w:sz="4" w:space="0" w:color="000000"/>
              <w:left w:val="single" w:sz="4" w:space="0" w:color="000000"/>
              <w:bottom w:val="single" w:sz="4" w:space="0" w:color="000000"/>
            </w:tcBorders>
            <w:shd w:val="clear" w:color="auto" w:fill="auto"/>
          </w:tcPr>
          <w:p w14:paraId="6E2543F9" w14:textId="77777777" w:rsidR="00B55D2E" w:rsidRDefault="00B55D2E" w:rsidP="00B55D2E">
            <w:pPr>
              <w:pStyle w:val="a0"/>
              <w:tabs>
                <w:tab w:val="left" w:pos="7185"/>
              </w:tabs>
              <w:jc w:val="left"/>
            </w:pPr>
            <w:r>
              <w:rPr>
                <w:rFonts w:ascii="Calibri" w:hAnsi="Calibri" w:cs="Calibri"/>
                <w:b/>
                <w:sz w:val="20"/>
                <w:szCs w:val="22"/>
              </w:rPr>
              <w:t xml:space="preserve">ТОО </w:t>
            </w:r>
            <w:r>
              <w:rPr>
                <w:rFonts w:ascii="Calibri" w:hAnsi="Calibri" w:cs="Calibri"/>
                <w:b/>
                <w:sz w:val="20"/>
                <w:szCs w:val="22"/>
                <w:lang w:val="en-US"/>
              </w:rPr>
              <w:t>Car</w:t>
            </w:r>
            <w:r>
              <w:rPr>
                <w:rFonts w:ascii="Calibri" w:hAnsi="Calibri" w:cs="Calibri"/>
                <w:b/>
                <w:sz w:val="20"/>
                <w:szCs w:val="22"/>
              </w:rPr>
              <w:t xml:space="preserve"> </w:t>
            </w:r>
            <w:r>
              <w:rPr>
                <w:rFonts w:ascii="Calibri" w:hAnsi="Calibri" w:cs="Calibri"/>
                <w:b/>
                <w:sz w:val="20"/>
                <w:szCs w:val="22"/>
                <w:lang w:val="en-US"/>
              </w:rPr>
              <w:t>Venture</w:t>
            </w:r>
          </w:p>
          <w:p w14:paraId="26ADA75D" w14:textId="77777777" w:rsidR="00B55D2E" w:rsidRDefault="00B55D2E" w:rsidP="00B55D2E">
            <w:pPr>
              <w:tabs>
                <w:tab w:val="left" w:pos="7185"/>
              </w:tabs>
              <w:spacing w:line="240" w:lineRule="auto"/>
            </w:pPr>
            <w:r>
              <w:rPr>
                <w:sz w:val="20"/>
              </w:rPr>
              <w:t>Республика Казахстан, 040989</w:t>
            </w:r>
          </w:p>
          <w:p w14:paraId="6EFA50A8" w14:textId="77777777" w:rsidR="00B55D2E" w:rsidRDefault="00B55D2E" w:rsidP="00B55D2E">
            <w:pPr>
              <w:tabs>
                <w:tab w:val="left" w:pos="7185"/>
              </w:tabs>
              <w:spacing w:line="240" w:lineRule="auto"/>
            </w:pPr>
            <w:proofErr w:type="spellStart"/>
            <w:r>
              <w:rPr>
                <w:sz w:val="20"/>
              </w:rPr>
              <w:t>г.Алматы</w:t>
            </w:r>
            <w:proofErr w:type="spellEnd"/>
            <w:r>
              <w:rPr>
                <w:sz w:val="20"/>
              </w:rPr>
              <w:t>, Медеуский район,</w:t>
            </w:r>
          </w:p>
          <w:p w14:paraId="13F52DE0" w14:textId="77777777" w:rsidR="00B55D2E" w:rsidRDefault="00B55D2E" w:rsidP="00B55D2E">
            <w:pPr>
              <w:tabs>
                <w:tab w:val="left" w:pos="7185"/>
              </w:tabs>
              <w:spacing w:after="0" w:line="240" w:lineRule="auto"/>
            </w:pPr>
            <w:r>
              <w:rPr>
                <w:b/>
                <w:sz w:val="20"/>
              </w:rPr>
              <w:t xml:space="preserve">ул. </w:t>
            </w:r>
            <w:proofErr w:type="spellStart"/>
            <w:r>
              <w:rPr>
                <w:b/>
                <w:sz w:val="20"/>
              </w:rPr>
              <w:t>Базарбаева</w:t>
            </w:r>
            <w:proofErr w:type="spellEnd"/>
            <w:r>
              <w:rPr>
                <w:b/>
                <w:sz w:val="20"/>
              </w:rPr>
              <w:t xml:space="preserve"> 21/12</w:t>
            </w:r>
          </w:p>
          <w:p w14:paraId="3FEDB321" w14:textId="77777777" w:rsidR="00B55D2E" w:rsidRPr="009861A3" w:rsidRDefault="00B55D2E" w:rsidP="00B55D2E">
            <w:pPr>
              <w:pStyle w:val="a0"/>
              <w:jc w:val="left"/>
              <w:rPr>
                <w:lang w:val="en-US"/>
              </w:rPr>
            </w:pPr>
            <w:r>
              <w:rPr>
                <w:rFonts w:ascii="Calibri" w:hAnsi="Calibri" w:cs="Calibri"/>
                <w:w w:val="80"/>
                <w:sz w:val="20"/>
                <w:szCs w:val="22"/>
                <w:lang w:val="en-US"/>
              </w:rPr>
              <w:t>IHN Rep Name: _______________________________________</w:t>
            </w:r>
          </w:p>
          <w:p w14:paraId="1CFDE124" w14:textId="77777777" w:rsidR="00B55D2E" w:rsidRPr="009861A3" w:rsidRDefault="00B55D2E" w:rsidP="00B55D2E">
            <w:pPr>
              <w:pStyle w:val="a0"/>
              <w:jc w:val="left"/>
              <w:rPr>
                <w:lang w:val="en-US"/>
              </w:rPr>
            </w:pPr>
            <w:r>
              <w:rPr>
                <w:rFonts w:ascii="Calibri" w:hAnsi="Calibri" w:cs="Calibri"/>
                <w:w w:val="80"/>
                <w:sz w:val="20"/>
                <w:szCs w:val="22"/>
                <w:lang w:val="en-US"/>
              </w:rPr>
              <w:t>IHN Rep Signature: ____________________________________</w:t>
            </w:r>
          </w:p>
          <w:p w14:paraId="52B2E7FC" w14:textId="77777777" w:rsidR="00B55D2E" w:rsidRDefault="00B55D2E" w:rsidP="00B55D2E">
            <w:pPr>
              <w:pStyle w:val="a0"/>
              <w:jc w:val="left"/>
              <w:rPr>
                <w:rFonts w:ascii="Calibri" w:hAnsi="Calibri" w:cs="Calibri"/>
                <w:w w:val="80"/>
                <w:sz w:val="20"/>
                <w:szCs w:val="22"/>
                <w:lang w:val="en-US"/>
              </w:rPr>
            </w:pPr>
          </w:p>
          <w:p w14:paraId="347A9A72" w14:textId="77777777" w:rsidR="00B55D2E" w:rsidRDefault="00B55D2E" w:rsidP="00B55D2E">
            <w:pPr>
              <w:pStyle w:val="a0"/>
              <w:jc w:val="left"/>
            </w:pP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r>
            <w:r>
              <w:rPr>
                <w:rFonts w:ascii="Calibri" w:hAnsi="Calibri" w:cs="Calibri"/>
                <w:w w:val="80"/>
                <w:sz w:val="20"/>
                <w:szCs w:val="22"/>
                <w:lang w:val="en-US"/>
              </w:rPr>
              <w:tab/>
              <w:t>Stamp</w:t>
            </w:r>
          </w:p>
          <w:p w14:paraId="5E83D078" w14:textId="77777777" w:rsidR="00B55D2E" w:rsidRDefault="00B55D2E" w:rsidP="00B55D2E">
            <w:pPr>
              <w:pStyle w:val="a0"/>
              <w:jc w:val="left"/>
              <w:rPr>
                <w:rFonts w:ascii="Calibri" w:hAnsi="Calibri" w:cs="Calibri"/>
                <w:w w:val="80"/>
                <w:sz w:val="20"/>
                <w:szCs w:val="22"/>
                <w:lang w:val="en-US"/>
              </w:rPr>
            </w:pPr>
          </w:p>
          <w:p w14:paraId="01E16942" w14:textId="77777777" w:rsidR="00B55D2E" w:rsidRDefault="00B55D2E" w:rsidP="00B55D2E">
            <w:pPr>
              <w:pStyle w:val="a0"/>
              <w:jc w:val="left"/>
              <w:rPr>
                <w:rFonts w:ascii="Calibri" w:hAnsi="Calibri" w:cs="Calibri"/>
                <w:b/>
                <w:w w:val="80"/>
                <w:sz w:val="20"/>
                <w:szCs w:val="22"/>
                <w:lang w:val="en-US"/>
              </w:rPr>
            </w:pPr>
          </w:p>
        </w:tc>
        <w:tc>
          <w:tcPr>
            <w:tcW w:w="5389" w:type="dxa"/>
            <w:tcBorders>
              <w:top w:val="single" w:sz="4" w:space="0" w:color="000000"/>
              <w:left w:val="single" w:sz="4" w:space="0" w:color="000000"/>
              <w:bottom w:val="single" w:sz="4" w:space="0" w:color="000000"/>
              <w:right w:val="single" w:sz="4" w:space="0" w:color="000000"/>
            </w:tcBorders>
            <w:shd w:val="clear" w:color="auto" w:fill="auto"/>
          </w:tcPr>
          <w:p w14:paraId="3F8FBE67" w14:textId="77777777" w:rsidR="00B55D2E" w:rsidRDefault="00B55D2E" w:rsidP="00B55D2E">
            <w:pPr>
              <w:pStyle w:val="a0"/>
              <w:tabs>
                <w:tab w:val="left" w:pos="7185"/>
              </w:tabs>
              <w:jc w:val="left"/>
            </w:pPr>
            <w:r>
              <w:rPr>
                <w:rFonts w:ascii="Calibri" w:hAnsi="Calibri" w:cs="Calibri"/>
                <w:b/>
                <w:sz w:val="20"/>
                <w:szCs w:val="22"/>
              </w:rPr>
              <w:t xml:space="preserve">ТОО </w:t>
            </w:r>
            <w:r>
              <w:rPr>
                <w:rFonts w:ascii="Calibri" w:hAnsi="Calibri" w:cs="Calibri"/>
                <w:b/>
                <w:sz w:val="20"/>
                <w:szCs w:val="22"/>
                <w:lang w:val="en-US"/>
              </w:rPr>
              <w:t>Car</w:t>
            </w:r>
            <w:r>
              <w:rPr>
                <w:rFonts w:ascii="Calibri" w:hAnsi="Calibri" w:cs="Calibri"/>
                <w:b/>
                <w:sz w:val="20"/>
                <w:szCs w:val="22"/>
              </w:rPr>
              <w:t xml:space="preserve"> </w:t>
            </w:r>
            <w:r>
              <w:rPr>
                <w:rFonts w:ascii="Calibri" w:hAnsi="Calibri" w:cs="Calibri"/>
                <w:b/>
                <w:sz w:val="20"/>
                <w:szCs w:val="22"/>
                <w:lang w:val="en-US"/>
              </w:rPr>
              <w:t>Venture</w:t>
            </w:r>
          </w:p>
          <w:p w14:paraId="08883C75" w14:textId="77777777" w:rsidR="00B55D2E" w:rsidRDefault="00B55D2E" w:rsidP="00B55D2E">
            <w:pPr>
              <w:tabs>
                <w:tab w:val="left" w:pos="7185"/>
              </w:tabs>
              <w:spacing w:line="240" w:lineRule="auto"/>
            </w:pPr>
            <w:r>
              <w:rPr>
                <w:sz w:val="20"/>
              </w:rPr>
              <w:t>Республика Казахстан, 040989</w:t>
            </w:r>
          </w:p>
          <w:p w14:paraId="6D84001C" w14:textId="77777777" w:rsidR="00B55D2E" w:rsidRDefault="00B55D2E" w:rsidP="00B55D2E">
            <w:pPr>
              <w:tabs>
                <w:tab w:val="left" w:pos="7185"/>
              </w:tabs>
              <w:spacing w:line="240" w:lineRule="auto"/>
            </w:pPr>
            <w:proofErr w:type="spellStart"/>
            <w:r>
              <w:rPr>
                <w:sz w:val="20"/>
              </w:rPr>
              <w:t>г.Алматы</w:t>
            </w:r>
            <w:proofErr w:type="spellEnd"/>
            <w:r>
              <w:rPr>
                <w:sz w:val="20"/>
              </w:rPr>
              <w:t>, Медеуский район,</w:t>
            </w:r>
          </w:p>
          <w:p w14:paraId="7C05276E" w14:textId="77777777" w:rsidR="00B55D2E" w:rsidRDefault="00B55D2E" w:rsidP="00B55D2E">
            <w:pPr>
              <w:tabs>
                <w:tab w:val="left" w:pos="7185"/>
              </w:tabs>
              <w:spacing w:after="0" w:line="240" w:lineRule="auto"/>
            </w:pPr>
            <w:r>
              <w:rPr>
                <w:b/>
                <w:sz w:val="20"/>
              </w:rPr>
              <w:t xml:space="preserve">ул. </w:t>
            </w:r>
            <w:proofErr w:type="spellStart"/>
            <w:r>
              <w:rPr>
                <w:b/>
                <w:sz w:val="20"/>
              </w:rPr>
              <w:t>Базарбаева</w:t>
            </w:r>
            <w:proofErr w:type="spellEnd"/>
            <w:r>
              <w:rPr>
                <w:b/>
                <w:sz w:val="20"/>
              </w:rPr>
              <w:t xml:space="preserve"> 21/12</w:t>
            </w:r>
          </w:p>
          <w:p w14:paraId="6CC6B180" w14:textId="77777777" w:rsidR="00B55D2E" w:rsidRDefault="00B55D2E" w:rsidP="00B55D2E">
            <w:pPr>
              <w:pStyle w:val="a0"/>
              <w:jc w:val="left"/>
            </w:pPr>
            <w:r>
              <w:rPr>
                <w:rFonts w:ascii="Calibri" w:hAnsi="Calibri" w:cs="Calibri"/>
                <w:w w:val="80"/>
                <w:sz w:val="20"/>
                <w:szCs w:val="22"/>
                <w:lang w:val="en-US"/>
              </w:rPr>
              <w:t>IHN</w:t>
            </w:r>
            <w:r>
              <w:rPr>
                <w:rFonts w:ascii="Calibri" w:hAnsi="Calibri" w:cs="Calibri"/>
                <w:w w:val="80"/>
                <w:sz w:val="20"/>
                <w:szCs w:val="22"/>
              </w:rPr>
              <w:t xml:space="preserve"> </w:t>
            </w:r>
            <w:proofErr w:type="gramStart"/>
            <w:r>
              <w:rPr>
                <w:rFonts w:ascii="Calibri" w:hAnsi="Calibri" w:cs="Calibri"/>
                <w:w w:val="80"/>
                <w:sz w:val="20"/>
                <w:szCs w:val="22"/>
                <w:lang w:val="ky-KG"/>
              </w:rPr>
              <w:t>Представитель</w:t>
            </w:r>
            <w:r>
              <w:rPr>
                <w:rFonts w:ascii="Calibri" w:hAnsi="Calibri" w:cs="Calibri"/>
                <w:w w:val="80"/>
                <w:sz w:val="20"/>
                <w:szCs w:val="22"/>
              </w:rPr>
              <w:t>:_</w:t>
            </w:r>
            <w:proofErr w:type="gramEnd"/>
            <w:r>
              <w:rPr>
                <w:rFonts w:ascii="Calibri" w:hAnsi="Calibri" w:cs="Calibri"/>
                <w:w w:val="80"/>
                <w:sz w:val="20"/>
                <w:szCs w:val="22"/>
              </w:rPr>
              <w:t>______________________________________</w:t>
            </w:r>
          </w:p>
          <w:p w14:paraId="1D947629" w14:textId="77777777" w:rsidR="00B55D2E" w:rsidRDefault="00B55D2E" w:rsidP="00B55D2E">
            <w:pPr>
              <w:pStyle w:val="a0"/>
              <w:jc w:val="left"/>
            </w:pPr>
            <w:r>
              <w:rPr>
                <w:rFonts w:ascii="Calibri" w:hAnsi="Calibri" w:cs="Calibri"/>
                <w:w w:val="80"/>
                <w:sz w:val="20"/>
                <w:szCs w:val="22"/>
                <w:lang w:val="ky-KG"/>
              </w:rPr>
              <w:t xml:space="preserve">Подпись представ-ля </w:t>
            </w:r>
            <w:r>
              <w:rPr>
                <w:rFonts w:ascii="Calibri" w:hAnsi="Calibri" w:cs="Calibri"/>
                <w:w w:val="80"/>
                <w:sz w:val="20"/>
                <w:szCs w:val="22"/>
                <w:lang w:val="en-US"/>
              </w:rPr>
              <w:t>IHN</w:t>
            </w:r>
            <w:r>
              <w:rPr>
                <w:rFonts w:ascii="Calibri" w:hAnsi="Calibri" w:cs="Calibri"/>
                <w:w w:val="80"/>
                <w:sz w:val="20"/>
                <w:szCs w:val="22"/>
              </w:rPr>
              <w:t>:__________________________</w:t>
            </w:r>
            <w:r>
              <w:rPr>
                <w:rFonts w:ascii="Calibri" w:hAnsi="Calibri" w:cs="Calibri"/>
                <w:w w:val="80"/>
                <w:sz w:val="20"/>
                <w:szCs w:val="22"/>
                <w:lang w:val="ky-KG"/>
              </w:rPr>
              <w:t>______</w:t>
            </w:r>
          </w:p>
          <w:p w14:paraId="6385C3B5" w14:textId="77777777" w:rsidR="00B55D2E" w:rsidRDefault="00B55D2E" w:rsidP="00B55D2E">
            <w:pPr>
              <w:pStyle w:val="a0"/>
              <w:jc w:val="left"/>
              <w:rPr>
                <w:rFonts w:ascii="Calibri" w:hAnsi="Calibri" w:cs="Calibri"/>
                <w:w w:val="80"/>
                <w:sz w:val="20"/>
                <w:szCs w:val="22"/>
              </w:rPr>
            </w:pPr>
          </w:p>
          <w:p w14:paraId="1DB1D52A" w14:textId="77777777" w:rsidR="00B55D2E" w:rsidRDefault="00B55D2E" w:rsidP="00B55D2E">
            <w:pPr>
              <w:pStyle w:val="a0"/>
              <w:jc w:val="left"/>
              <w:rPr>
                <w:rFonts w:ascii="Calibri" w:hAnsi="Calibri" w:cs="Calibri"/>
                <w:w w:val="80"/>
                <w:sz w:val="20"/>
                <w:szCs w:val="22"/>
              </w:rPr>
            </w:pPr>
          </w:p>
          <w:p w14:paraId="4A4B8100" w14:textId="77777777" w:rsidR="00B55D2E" w:rsidRDefault="00B55D2E" w:rsidP="00B55D2E">
            <w:pPr>
              <w:pStyle w:val="a0"/>
              <w:jc w:val="left"/>
              <w:rPr>
                <w:rFonts w:ascii="Calibri" w:hAnsi="Calibri" w:cs="Calibri"/>
                <w:w w:val="80"/>
                <w:sz w:val="20"/>
                <w:szCs w:val="22"/>
              </w:rPr>
            </w:pPr>
          </w:p>
          <w:p w14:paraId="4DA0C78C" w14:textId="77777777" w:rsidR="00B55D2E" w:rsidRDefault="00B55D2E" w:rsidP="00B55D2E">
            <w:pPr>
              <w:pStyle w:val="a0"/>
            </w:pPr>
            <w:r>
              <w:rPr>
                <w:rFonts w:ascii="Calibri" w:eastAsia="Calibri" w:hAnsi="Calibri" w:cs="Calibri"/>
                <w:b/>
                <w:w w:val="80"/>
                <w:sz w:val="20"/>
                <w:szCs w:val="22"/>
                <w:lang w:val="ky-KG" w:eastAsia="en-US"/>
              </w:rPr>
              <w:t xml:space="preserve">                                                     </w:t>
            </w:r>
            <w:r>
              <w:rPr>
                <w:rFonts w:ascii="Calibri" w:hAnsi="Calibri" w:cs="Calibri"/>
                <w:b/>
                <w:w w:val="80"/>
                <w:sz w:val="20"/>
                <w:szCs w:val="22"/>
                <w:lang w:val="ky-KG" w:eastAsia="en-US"/>
              </w:rPr>
              <w:t xml:space="preserve">МП </w:t>
            </w:r>
          </w:p>
        </w:tc>
      </w:tr>
    </w:tbl>
    <w:p w14:paraId="1CC0144E" w14:textId="77777777" w:rsidR="00C861B1" w:rsidRDefault="00C861B1">
      <w:pPr>
        <w:pStyle w:val="a0"/>
        <w:jc w:val="left"/>
        <w:rPr>
          <w:rFonts w:ascii="Calibri" w:hAnsi="Calibri" w:cs="Calibri"/>
          <w:b/>
          <w:sz w:val="20"/>
          <w:szCs w:val="22"/>
          <w:lang w:val="en-US"/>
        </w:rPr>
      </w:pPr>
    </w:p>
    <w:p w14:paraId="0FD7A305" w14:textId="77777777" w:rsidR="00C861B1" w:rsidRDefault="00C861B1">
      <w:pPr>
        <w:pStyle w:val="a0"/>
        <w:jc w:val="left"/>
        <w:rPr>
          <w:rFonts w:ascii="Calibri" w:hAnsi="Calibri" w:cs="Calibri"/>
          <w:b/>
          <w:sz w:val="20"/>
          <w:szCs w:val="22"/>
          <w:lang w:val="en-US"/>
        </w:rPr>
      </w:pPr>
    </w:p>
    <w:tbl>
      <w:tblPr>
        <w:tblW w:w="0" w:type="auto"/>
        <w:tblInd w:w="-285" w:type="dxa"/>
        <w:tblLayout w:type="fixed"/>
        <w:tblLook w:val="0000" w:firstRow="0" w:lastRow="0" w:firstColumn="0" w:lastColumn="0" w:noHBand="0" w:noVBand="0"/>
      </w:tblPr>
      <w:tblGrid>
        <w:gridCol w:w="5228"/>
        <w:gridCol w:w="5798"/>
      </w:tblGrid>
      <w:tr w:rsidR="00C861B1" w14:paraId="5DD9F5AF" w14:textId="77777777">
        <w:tc>
          <w:tcPr>
            <w:tcW w:w="5228" w:type="dxa"/>
            <w:tcBorders>
              <w:top w:val="single" w:sz="4" w:space="0" w:color="000000"/>
              <w:left w:val="single" w:sz="4" w:space="0" w:color="000000"/>
              <w:bottom w:val="single" w:sz="4" w:space="0" w:color="000000"/>
            </w:tcBorders>
            <w:shd w:val="clear" w:color="auto" w:fill="auto"/>
          </w:tcPr>
          <w:p w14:paraId="5E95B082" w14:textId="77777777" w:rsidR="00C861B1" w:rsidRDefault="00C861B1">
            <w:pPr>
              <w:pStyle w:val="a0"/>
            </w:pPr>
            <w:r>
              <w:rPr>
                <w:rFonts w:ascii="Calibri" w:hAnsi="Calibri" w:cs="Calibri"/>
                <w:b/>
                <w:sz w:val="20"/>
                <w:szCs w:val="22"/>
                <w:lang w:val="en-US"/>
              </w:rPr>
              <w:t>Addendum 1: Alcohol and Narcotics</w:t>
            </w:r>
          </w:p>
        </w:tc>
        <w:tc>
          <w:tcPr>
            <w:tcW w:w="5798" w:type="dxa"/>
            <w:tcBorders>
              <w:top w:val="single" w:sz="4" w:space="0" w:color="000000"/>
              <w:left w:val="single" w:sz="4" w:space="0" w:color="000000"/>
              <w:bottom w:val="single" w:sz="4" w:space="0" w:color="000000"/>
              <w:right w:val="single" w:sz="4" w:space="0" w:color="000000"/>
            </w:tcBorders>
            <w:shd w:val="clear" w:color="auto" w:fill="auto"/>
          </w:tcPr>
          <w:p w14:paraId="2FA1662F" w14:textId="77777777" w:rsidR="00C861B1" w:rsidRDefault="00C861B1">
            <w:pPr>
              <w:pStyle w:val="a0"/>
              <w:snapToGrid w:val="0"/>
              <w:jc w:val="left"/>
              <w:rPr>
                <w:rFonts w:ascii="Calibri" w:hAnsi="Calibri" w:cs="Calibri"/>
                <w:b/>
                <w:sz w:val="20"/>
                <w:szCs w:val="22"/>
                <w:lang w:val="en-US"/>
              </w:rPr>
            </w:pPr>
          </w:p>
        </w:tc>
      </w:tr>
      <w:tr w:rsidR="00C861B1" w14:paraId="2C8DADE9" w14:textId="77777777">
        <w:trPr>
          <w:trHeight w:val="3806"/>
        </w:trPr>
        <w:tc>
          <w:tcPr>
            <w:tcW w:w="5228" w:type="dxa"/>
            <w:tcBorders>
              <w:top w:val="single" w:sz="4" w:space="0" w:color="000000"/>
              <w:left w:val="single" w:sz="4" w:space="0" w:color="000000"/>
              <w:bottom w:val="single" w:sz="4" w:space="0" w:color="000000"/>
            </w:tcBorders>
            <w:shd w:val="clear" w:color="auto" w:fill="auto"/>
          </w:tcPr>
          <w:p w14:paraId="0DB327E6" w14:textId="77777777" w:rsidR="00C861B1" w:rsidRPr="009861A3" w:rsidRDefault="00C861B1">
            <w:pPr>
              <w:pStyle w:val="a0"/>
              <w:jc w:val="left"/>
              <w:rPr>
                <w:lang w:val="en-US"/>
              </w:rPr>
            </w:pPr>
            <w:r>
              <w:rPr>
                <w:rFonts w:ascii="Calibri" w:hAnsi="Calibri" w:cs="Calibri"/>
                <w:sz w:val="20"/>
                <w:szCs w:val="22"/>
                <w:lang w:val="en-US"/>
              </w:rPr>
              <w:t>I understand that Kazakhstan has a zero-tolerance policy toward driving under the influence of alcohol or narcotics. I understand that if I consume ANY alcohol and drive that I may be subject to arrest, severe fines, imprisonment, or detention and that my insurance will be voided in the event of an accident. In the event of any incident involving alcohol or narcotics, Iron Horse Nomads reserves the right to take back possession of the car without refunding the client. I understand that in the event of damage to the car while alcohol or narcotics are present in my system in any amount that I am liable for the total value of damage to the car as well as lost income from that car.</w:t>
            </w:r>
          </w:p>
          <w:p w14:paraId="2D0E568E" w14:textId="77777777" w:rsidR="00C861B1" w:rsidRDefault="00C861B1">
            <w:pPr>
              <w:pStyle w:val="a0"/>
              <w:jc w:val="left"/>
              <w:rPr>
                <w:rFonts w:ascii="Calibri" w:hAnsi="Calibri" w:cs="Calibri"/>
                <w:sz w:val="20"/>
                <w:szCs w:val="22"/>
                <w:lang w:val="en-US"/>
              </w:rPr>
            </w:pPr>
          </w:p>
          <w:p w14:paraId="1A1B61AD" w14:textId="77777777" w:rsidR="00C861B1" w:rsidRDefault="00C861B1">
            <w:pPr>
              <w:pStyle w:val="a0"/>
              <w:jc w:val="left"/>
            </w:pPr>
            <w:r>
              <w:rPr>
                <w:rFonts w:ascii="Calibri" w:hAnsi="Calibri" w:cs="Calibri"/>
                <w:sz w:val="20"/>
                <w:szCs w:val="22"/>
                <w:lang w:val="en-US"/>
              </w:rPr>
              <w:t>Signature: _____________________________</w:t>
            </w:r>
          </w:p>
        </w:tc>
        <w:tc>
          <w:tcPr>
            <w:tcW w:w="5798" w:type="dxa"/>
            <w:tcBorders>
              <w:top w:val="single" w:sz="4" w:space="0" w:color="000000"/>
              <w:left w:val="single" w:sz="4" w:space="0" w:color="000000"/>
              <w:bottom w:val="single" w:sz="4" w:space="0" w:color="000000"/>
              <w:right w:val="single" w:sz="4" w:space="0" w:color="000000"/>
            </w:tcBorders>
            <w:shd w:val="clear" w:color="auto" w:fill="auto"/>
          </w:tcPr>
          <w:p w14:paraId="277EE664" w14:textId="77777777" w:rsidR="00C861B1" w:rsidRDefault="00C861B1">
            <w:pPr>
              <w:pStyle w:val="a0"/>
              <w:jc w:val="left"/>
            </w:pPr>
            <w:r>
              <w:rPr>
                <w:rFonts w:ascii="Calibri" w:hAnsi="Calibri" w:cs="Calibri"/>
                <w:sz w:val="18"/>
                <w:szCs w:val="22"/>
              </w:rPr>
              <w:t>Я понимаю, что в Казахстане</w:t>
            </w:r>
            <w:r>
              <w:rPr>
                <w:rFonts w:ascii="Calibri" w:hAnsi="Calibri" w:cs="Calibri"/>
                <w:sz w:val="18"/>
                <w:szCs w:val="22"/>
                <w:lang w:val="ky-KG"/>
              </w:rPr>
              <w:t xml:space="preserve"> существует</w:t>
            </w:r>
            <w:r>
              <w:rPr>
                <w:rFonts w:ascii="Calibri" w:hAnsi="Calibri" w:cs="Calibri"/>
                <w:sz w:val="18"/>
                <w:szCs w:val="22"/>
              </w:rPr>
              <w:t xml:space="preserve"> политика нулевой терпимости к вождению под воздействием алкоголя или наркотиков.</w:t>
            </w:r>
          </w:p>
          <w:p w14:paraId="4A595B2D" w14:textId="77777777" w:rsidR="00C861B1" w:rsidRDefault="00C861B1">
            <w:pPr>
              <w:pStyle w:val="a0"/>
              <w:jc w:val="left"/>
            </w:pPr>
            <w:r>
              <w:rPr>
                <w:rFonts w:ascii="Calibri" w:hAnsi="Calibri" w:cs="Calibri"/>
                <w:sz w:val="18"/>
                <w:szCs w:val="22"/>
              </w:rPr>
              <w:t xml:space="preserve">Я понимаю, что если я буду </w:t>
            </w:r>
            <w:r>
              <w:rPr>
                <w:rFonts w:ascii="Calibri" w:hAnsi="Calibri" w:cs="Calibri"/>
                <w:sz w:val="18"/>
                <w:szCs w:val="22"/>
                <w:lang w:val="ky-KG"/>
              </w:rPr>
              <w:t>у</w:t>
            </w:r>
            <w:r>
              <w:rPr>
                <w:rFonts w:ascii="Calibri" w:hAnsi="Calibri" w:cs="Calibri"/>
                <w:sz w:val="18"/>
                <w:szCs w:val="22"/>
              </w:rPr>
              <w:t>потреблять ЛЮБОЙ</w:t>
            </w:r>
            <w:r>
              <w:rPr>
                <w:rFonts w:ascii="Calibri" w:hAnsi="Calibri" w:cs="Calibri"/>
                <w:sz w:val="18"/>
                <w:szCs w:val="22"/>
                <w:lang w:val="ky-KG"/>
              </w:rPr>
              <w:t xml:space="preserve"> вид</w:t>
            </w:r>
            <w:r>
              <w:rPr>
                <w:rFonts w:ascii="Calibri" w:hAnsi="Calibri" w:cs="Calibri"/>
                <w:sz w:val="18"/>
                <w:szCs w:val="22"/>
              </w:rPr>
              <w:t xml:space="preserve"> </w:t>
            </w:r>
            <w:proofErr w:type="spellStart"/>
            <w:r>
              <w:rPr>
                <w:rFonts w:ascii="Calibri" w:hAnsi="Calibri" w:cs="Calibri"/>
                <w:sz w:val="18"/>
                <w:szCs w:val="22"/>
              </w:rPr>
              <w:t>алкогол</w:t>
            </w:r>
            <w:proofErr w:type="spellEnd"/>
            <w:r>
              <w:rPr>
                <w:rFonts w:ascii="Calibri" w:hAnsi="Calibri" w:cs="Calibri"/>
                <w:sz w:val="18"/>
                <w:szCs w:val="22"/>
                <w:lang w:val="ky-KG"/>
              </w:rPr>
              <w:t>я</w:t>
            </w:r>
            <w:r>
              <w:rPr>
                <w:rFonts w:ascii="Calibri" w:hAnsi="Calibri" w:cs="Calibri"/>
                <w:sz w:val="18"/>
                <w:szCs w:val="22"/>
              </w:rPr>
              <w:t xml:space="preserve"> и</w:t>
            </w:r>
            <w:r>
              <w:rPr>
                <w:rFonts w:ascii="Calibri" w:hAnsi="Calibri" w:cs="Calibri"/>
                <w:sz w:val="18"/>
                <w:szCs w:val="22"/>
                <w:lang w:val="ky-KG"/>
              </w:rPr>
              <w:t>ли наркотиков</w:t>
            </w:r>
            <w:r>
              <w:rPr>
                <w:rFonts w:ascii="Calibri" w:hAnsi="Calibri" w:cs="Calibri"/>
                <w:sz w:val="18"/>
                <w:szCs w:val="22"/>
              </w:rPr>
              <w:t>, то я могу подвергнуться аресту, серьезным штрафам, тюремному заключению ил</w:t>
            </w:r>
            <w:r>
              <w:rPr>
                <w:rFonts w:ascii="Calibri" w:hAnsi="Calibri" w:cs="Calibri"/>
                <w:sz w:val="18"/>
                <w:szCs w:val="22"/>
                <w:lang w:val="ky-KG"/>
              </w:rPr>
              <w:t xml:space="preserve">и </w:t>
            </w:r>
            <w:r>
              <w:rPr>
                <w:rFonts w:ascii="Calibri" w:hAnsi="Calibri" w:cs="Calibri"/>
                <w:sz w:val="18"/>
                <w:szCs w:val="22"/>
              </w:rPr>
              <w:t>задержанию и что моя страховка будет аннулирована в случае аварии.</w:t>
            </w:r>
          </w:p>
          <w:p w14:paraId="610BA6CF" w14:textId="77777777" w:rsidR="00C861B1" w:rsidRDefault="00C861B1">
            <w:pPr>
              <w:pStyle w:val="a0"/>
              <w:jc w:val="left"/>
            </w:pPr>
            <w:r>
              <w:rPr>
                <w:rFonts w:ascii="Calibri" w:hAnsi="Calibri" w:cs="Calibri"/>
                <w:sz w:val="18"/>
                <w:szCs w:val="22"/>
              </w:rPr>
              <w:t xml:space="preserve">В случае любого инцидента, связанного с алкоголем или наркотиками, </w:t>
            </w:r>
            <w:r>
              <w:rPr>
                <w:rFonts w:ascii="Calibri" w:hAnsi="Calibri" w:cs="Calibri"/>
                <w:sz w:val="18"/>
                <w:szCs w:val="22"/>
                <w:lang w:val="en-US"/>
              </w:rPr>
              <w:t>Iron</w:t>
            </w:r>
            <w:r>
              <w:rPr>
                <w:rFonts w:ascii="Calibri" w:hAnsi="Calibri" w:cs="Calibri"/>
                <w:sz w:val="18"/>
                <w:szCs w:val="22"/>
              </w:rPr>
              <w:t xml:space="preserve"> </w:t>
            </w:r>
            <w:r>
              <w:rPr>
                <w:rFonts w:ascii="Calibri" w:hAnsi="Calibri" w:cs="Calibri"/>
                <w:sz w:val="18"/>
                <w:szCs w:val="22"/>
                <w:lang w:val="en-US"/>
              </w:rPr>
              <w:t>Horse</w:t>
            </w:r>
            <w:r>
              <w:rPr>
                <w:rFonts w:ascii="Calibri" w:hAnsi="Calibri" w:cs="Calibri"/>
                <w:sz w:val="18"/>
                <w:szCs w:val="22"/>
              </w:rPr>
              <w:t xml:space="preserve"> </w:t>
            </w:r>
            <w:r>
              <w:rPr>
                <w:rFonts w:ascii="Calibri" w:hAnsi="Calibri" w:cs="Calibri"/>
                <w:sz w:val="18"/>
                <w:szCs w:val="22"/>
                <w:lang w:val="en-US"/>
              </w:rPr>
              <w:t>Nomads</w:t>
            </w:r>
            <w:r>
              <w:rPr>
                <w:rFonts w:ascii="Calibri" w:hAnsi="Calibri" w:cs="Calibri"/>
                <w:sz w:val="18"/>
                <w:szCs w:val="22"/>
              </w:rPr>
              <w:t xml:space="preserve"> оставляет за собой право вернуть автомобиль без возврата </w:t>
            </w:r>
            <w:r>
              <w:rPr>
                <w:rFonts w:ascii="Calibri" w:hAnsi="Calibri" w:cs="Calibri"/>
                <w:sz w:val="18"/>
                <w:szCs w:val="22"/>
                <w:lang w:val="ky-KG"/>
              </w:rPr>
              <w:t xml:space="preserve">денег </w:t>
            </w:r>
            <w:r>
              <w:rPr>
                <w:rFonts w:ascii="Calibri" w:hAnsi="Calibri" w:cs="Calibri"/>
                <w:sz w:val="18"/>
                <w:szCs w:val="22"/>
              </w:rPr>
              <w:t>клиенту.</w:t>
            </w:r>
          </w:p>
          <w:p w14:paraId="170B4EC2" w14:textId="77777777" w:rsidR="00C861B1" w:rsidRDefault="00C861B1">
            <w:pPr>
              <w:pStyle w:val="a0"/>
              <w:jc w:val="left"/>
            </w:pPr>
            <w:r>
              <w:rPr>
                <w:rFonts w:ascii="Calibri" w:hAnsi="Calibri" w:cs="Calibri"/>
                <w:sz w:val="18"/>
                <w:szCs w:val="22"/>
              </w:rPr>
              <w:t>Я понимаю, что в случае повреждения автомобиля, когда в мое</w:t>
            </w:r>
            <w:r>
              <w:rPr>
                <w:rFonts w:ascii="Calibri" w:hAnsi="Calibri" w:cs="Calibri"/>
                <w:sz w:val="18"/>
                <w:szCs w:val="22"/>
                <w:lang w:val="ky-KG"/>
              </w:rPr>
              <w:t>м теле</w:t>
            </w:r>
            <w:r>
              <w:rPr>
                <w:rFonts w:ascii="Calibri" w:hAnsi="Calibri" w:cs="Calibri"/>
                <w:sz w:val="18"/>
                <w:szCs w:val="22"/>
              </w:rPr>
              <w:t xml:space="preserve"> присутствует алкоголь или наркотики</w:t>
            </w:r>
            <w:r>
              <w:rPr>
                <w:rFonts w:ascii="Calibri" w:hAnsi="Calibri" w:cs="Calibri"/>
                <w:sz w:val="18"/>
                <w:szCs w:val="22"/>
                <w:lang w:val="ky-KG"/>
              </w:rPr>
              <w:t xml:space="preserve"> </w:t>
            </w:r>
            <w:r>
              <w:rPr>
                <w:rFonts w:ascii="Calibri" w:hAnsi="Calibri" w:cs="Calibri"/>
                <w:sz w:val="18"/>
                <w:szCs w:val="22"/>
              </w:rPr>
              <w:t>в любо</w:t>
            </w:r>
            <w:r>
              <w:rPr>
                <w:rFonts w:ascii="Calibri" w:hAnsi="Calibri" w:cs="Calibri"/>
                <w:sz w:val="18"/>
                <w:szCs w:val="22"/>
                <w:lang w:val="ky-KG"/>
              </w:rPr>
              <w:t>м количестве</w:t>
            </w:r>
            <w:r>
              <w:rPr>
                <w:rFonts w:ascii="Calibri" w:hAnsi="Calibri" w:cs="Calibri"/>
                <w:sz w:val="18"/>
                <w:szCs w:val="22"/>
              </w:rPr>
              <w:t>, я несу ответственность за общую стоимость ущерба, нанесенного автомобилю, а также потер</w:t>
            </w:r>
            <w:r>
              <w:rPr>
                <w:rFonts w:ascii="Calibri" w:hAnsi="Calibri" w:cs="Calibri"/>
                <w:sz w:val="18"/>
                <w:szCs w:val="22"/>
                <w:lang w:val="ky-KG"/>
              </w:rPr>
              <w:t>ю</w:t>
            </w:r>
            <w:r>
              <w:rPr>
                <w:rFonts w:ascii="Calibri" w:hAnsi="Calibri" w:cs="Calibri"/>
                <w:sz w:val="18"/>
                <w:szCs w:val="22"/>
              </w:rPr>
              <w:t xml:space="preserve"> доход</w:t>
            </w:r>
            <w:r>
              <w:rPr>
                <w:rFonts w:ascii="Calibri" w:hAnsi="Calibri" w:cs="Calibri"/>
                <w:sz w:val="18"/>
                <w:szCs w:val="22"/>
                <w:lang w:val="ky-KG"/>
              </w:rPr>
              <w:t>а</w:t>
            </w:r>
            <w:r>
              <w:rPr>
                <w:rFonts w:ascii="Calibri" w:hAnsi="Calibri" w:cs="Calibri"/>
                <w:sz w:val="18"/>
                <w:szCs w:val="22"/>
              </w:rPr>
              <w:t xml:space="preserve"> от этого автомобиля.</w:t>
            </w:r>
          </w:p>
          <w:p w14:paraId="27D9301C" w14:textId="77777777" w:rsidR="00C861B1" w:rsidRDefault="00C861B1">
            <w:pPr>
              <w:pStyle w:val="a0"/>
              <w:jc w:val="left"/>
              <w:rPr>
                <w:rFonts w:ascii="Calibri" w:hAnsi="Calibri" w:cs="Calibri"/>
                <w:sz w:val="18"/>
                <w:szCs w:val="22"/>
              </w:rPr>
            </w:pPr>
          </w:p>
          <w:p w14:paraId="52176E86" w14:textId="77777777" w:rsidR="00C861B1" w:rsidRDefault="00C861B1">
            <w:pPr>
              <w:pStyle w:val="a0"/>
              <w:jc w:val="left"/>
            </w:pPr>
            <w:proofErr w:type="spellStart"/>
            <w:r>
              <w:rPr>
                <w:rFonts w:ascii="Calibri" w:hAnsi="Calibri" w:cs="Calibri"/>
                <w:sz w:val="18"/>
                <w:szCs w:val="22"/>
                <w:lang w:val="en-US"/>
              </w:rPr>
              <w:t>Подпись</w:t>
            </w:r>
            <w:proofErr w:type="spellEnd"/>
            <w:r>
              <w:rPr>
                <w:rFonts w:ascii="Calibri" w:hAnsi="Calibri" w:cs="Calibri"/>
                <w:sz w:val="18"/>
                <w:szCs w:val="22"/>
                <w:lang w:val="en-US"/>
              </w:rPr>
              <w:t>: _____________________________</w:t>
            </w:r>
          </w:p>
          <w:p w14:paraId="67F7E80A" w14:textId="77777777" w:rsidR="00C861B1" w:rsidRDefault="00C861B1">
            <w:pPr>
              <w:pStyle w:val="a0"/>
              <w:jc w:val="left"/>
              <w:rPr>
                <w:rFonts w:ascii="Calibri" w:hAnsi="Calibri" w:cs="Calibri"/>
                <w:sz w:val="20"/>
                <w:szCs w:val="22"/>
                <w:lang w:val="en-US"/>
              </w:rPr>
            </w:pPr>
          </w:p>
        </w:tc>
      </w:tr>
      <w:tr w:rsidR="00C861B1" w14:paraId="414EEC9F" w14:textId="77777777">
        <w:tc>
          <w:tcPr>
            <w:tcW w:w="5228" w:type="dxa"/>
            <w:tcBorders>
              <w:top w:val="single" w:sz="4" w:space="0" w:color="000000"/>
              <w:left w:val="single" w:sz="4" w:space="0" w:color="000000"/>
              <w:bottom w:val="single" w:sz="4" w:space="0" w:color="000000"/>
            </w:tcBorders>
            <w:shd w:val="clear" w:color="auto" w:fill="auto"/>
          </w:tcPr>
          <w:p w14:paraId="52559B29" w14:textId="77777777" w:rsidR="00C861B1" w:rsidRDefault="00C861B1">
            <w:pPr>
              <w:pStyle w:val="a0"/>
            </w:pPr>
            <w:r>
              <w:rPr>
                <w:rFonts w:ascii="Calibri" w:hAnsi="Calibri" w:cs="Calibri"/>
                <w:b/>
                <w:sz w:val="20"/>
                <w:szCs w:val="22"/>
                <w:lang w:val="en-US"/>
              </w:rPr>
              <w:t>Addendum 2: Insurance</w:t>
            </w:r>
          </w:p>
        </w:tc>
        <w:tc>
          <w:tcPr>
            <w:tcW w:w="5798" w:type="dxa"/>
            <w:tcBorders>
              <w:top w:val="single" w:sz="4" w:space="0" w:color="000000"/>
              <w:left w:val="single" w:sz="4" w:space="0" w:color="000000"/>
              <w:bottom w:val="single" w:sz="4" w:space="0" w:color="000000"/>
              <w:right w:val="single" w:sz="4" w:space="0" w:color="000000"/>
            </w:tcBorders>
            <w:shd w:val="clear" w:color="auto" w:fill="auto"/>
          </w:tcPr>
          <w:p w14:paraId="392E53BB" w14:textId="77777777" w:rsidR="00C861B1" w:rsidRDefault="00C861B1">
            <w:pPr>
              <w:pStyle w:val="a0"/>
              <w:snapToGrid w:val="0"/>
              <w:jc w:val="left"/>
              <w:rPr>
                <w:rFonts w:ascii="Calibri" w:hAnsi="Calibri" w:cs="Calibri"/>
                <w:b/>
                <w:sz w:val="20"/>
                <w:szCs w:val="22"/>
                <w:lang w:val="en-US"/>
              </w:rPr>
            </w:pPr>
          </w:p>
        </w:tc>
      </w:tr>
      <w:tr w:rsidR="00C861B1" w14:paraId="580C7A8D" w14:textId="77777777">
        <w:tc>
          <w:tcPr>
            <w:tcW w:w="5228" w:type="dxa"/>
            <w:tcBorders>
              <w:top w:val="single" w:sz="4" w:space="0" w:color="000000"/>
              <w:left w:val="single" w:sz="4" w:space="0" w:color="000000"/>
              <w:bottom w:val="single" w:sz="4" w:space="0" w:color="000000"/>
            </w:tcBorders>
            <w:shd w:val="clear" w:color="auto" w:fill="auto"/>
          </w:tcPr>
          <w:p w14:paraId="0BD878BD" w14:textId="77777777" w:rsidR="00C861B1" w:rsidRPr="009861A3" w:rsidRDefault="00C861B1">
            <w:pPr>
              <w:pStyle w:val="a0"/>
              <w:jc w:val="left"/>
              <w:rPr>
                <w:lang w:val="en-US"/>
              </w:rPr>
            </w:pPr>
            <w:r>
              <w:rPr>
                <w:rFonts w:ascii="Calibri" w:hAnsi="Calibri" w:cs="Calibri"/>
                <w:sz w:val="20"/>
                <w:szCs w:val="22"/>
                <w:lang w:val="en-US"/>
              </w:rPr>
              <w:t>I understand that in the event of any damage to the car exceeding $200 in repair costs it is my responsibility to obtain a police report and to communicate immediately the nature of the damage and the circumstances to Iron Horse Nomads. In very remote areas assistance should be obtained in the next town or village and many photographs, both close up and from a distance, should be taken of the place of the accident. This applies with multiple vehicles involved and with single car collisions. Failure to obtain a police report may result in me being liable for the total cost of the damage.</w:t>
            </w:r>
          </w:p>
          <w:p w14:paraId="0A9CB07F" w14:textId="77777777" w:rsidR="00C861B1" w:rsidRPr="009861A3" w:rsidRDefault="00C861B1">
            <w:pPr>
              <w:pStyle w:val="a0"/>
              <w:jc w:val="left"/>
              <w:rPr>
                <w:lang w:val="en-US"/>
              </w:rPr>
            </w:pPr>
            <w:r>
              <w:rPr>
                <w:rFonts w:ascii="Calibri" w:hAnsi="Calibri" w:cs="Calibri"/>
                <w:sz w:val="20"/>
                <w:szCs w:val="22"/>
                <w:lang w:val="en-US"/>
              </w:rPr>
              <w:t>In case of an accident the $500 deposit will be used as a deductible.</w:t>
            </w:r>
          </w:p>
          <w:p w14:paraId="382BB6B4" w14:textId="77777777" w:rsidR="00C861B1" w:rsidRDefault="00C861B1">
            <w:pPr>
              <w:pStyle w:val="a0"/>
              <w:jc w:val="left"/>
              <w:rPr>
                <w:rFonts w:ascii="Calibri" w:hAnsi="Calibri" w:cs="Calibri"/>
                <w:sz w:val="20"/>
                <w:szCs w:val="22"/>
                <w:lang w:val="en-US"/>
              </w:rPr>
            </w:pPr>
          </w:p>
          <w:p w14:paraId="000CE492" w14:textId="77777777" w:rsidR="00C861B1" w:rsidRDefault="00C861B1">
            <w:pPr>
              <w:pStyle w:val="a0"/>
              <w:jc w:val="left"/>
            </w:pPr>
            <w:proofErr w:type="gramStart"/>
            <w:r>
              <w:rPr>
                <w:rFonts w:ascii="Calibri" w:hAnsi="Calibri" w:cs="Calibri"/>
                <w:sz w:val="20"/>
                <w:szCs w:val="22"/>
                <w:lang w:val="en-US"/>
              </w:rPr>
              <w:t>Signature:_</w:t>
            </w:r>
            <w:proofErr w:type="gramEnd"/>
            <w:r>
              <w:rPr>
                <w:rFonts w:ascii="Calibri" w:hAnsi="Calibri" w:cs="Calibri"/>
                <w:sz w:val="20"/>
                <w:szCs w:val="22"/>
                <w:lang w:val="en-US"/>
              </w:rPr>
              <w:t>_____________________________</w:t>
            </w:r>
          </w:p>
        </w:tc>
        <w:tc>
          <w:tcPr>
            <w:tcW w:w="5798" w:type="dxa"/>
            <w:tcBorders>
              <w:top w:val="single" w:sz="4" w:space="0" w:color="000000"/>
              <w:left w:val="single" w:sz="4" w:space="0" w:color="000000"/>
              <w:bottom w:val="single" w:sz="4" w:space="0" w:color="000000"/>
              <w:right w:val="single" w:sz="4" w:space="0" w:color="000000"/>
            </w:tcBorders>
            <w:shd w:val="clear" w:color="auto" w:fill="auto"/>
          </w:tcPr>
          <w:p w14:paraId="09A96BF7" w14:textId="77777777" w:rsidR="00C861B1" w:rsidRDefault="00C861B1">
            <w:pPr>
              <w:pStyle w:val="a0"/>
              <w:jc w:val="left"/>
            </w:pPr>
            <w:r>
              <w:rPr>
                <w:rFonts w:ascii="Calibri" w:hAnsi="Calibri" w:cs="Calibri"/>
                <w:sz w:val="18"/>
                <w:szCs w:val="22"/>
              </w:rPr>
              <w:t xml:space="preserve">Я понимаю, что в случае любого ущерба, нанесенного автомобилю, превышающего 108000 </w:t>
            </w:r>
            <w:r>
              <w:rPr>
                <w:rFonts w:ascii="Calibri" w:hAnsi="Calibri" w:cs="Calibri"/>
                <w:sz w:val="18"/>
                <w:szCs w:val="22"/>
                <w:lang w:val="en-US"/>
              </w:rPr>
              <w:t>KZT</w:t>
            </w:r>
            <w:r>
              <w:rPr>
                <w:rFonts w:ascii="Calibri" w:hAnsi="Calibri" w:cs="Calibri"/>
                <w:sz w:val="18"/>
                <w:szCs w:val="22"/>
              </w:rPr>
              <w:t xml:space="preserve"> (200 долларов США) на ремонт, моя обязанность заключается в получении полицейского отчета и немедленного сообщения о характере ущерба и обстоятельств, </w:t>
            </w:r>
            <w:r>
              <w:rPr>
                <w:rFonts w:ascii="Calibri" w:hAnsi="Calibri" w:cs="Calibri"/>
                <w:sz w:val="18"/>
                <w:szCs w:val="22"/>
                <w:lang w:val="ky-KG"/>
              </w:rPr>
              <w:t>местонахождения</w:t>
            </w:r>
            <w:r>
              <w:rPr>
                <w:rFonts w:ascii="Calibri" w:hAnsi="Calibri" w:cs="Calibri"/>
                <w:sz w:val="18"/>
                <w:szCs w:val="22"/>
              </w:rPr>
              <w:t xml:space="preserve"> </w:t>
            </w:r>
            <w:r>
              <w:rPr>
                <w:rFonts w:ascii="Calibri" w:hAnsi="Calibri" w:cs="Calibri"/>
                <w:sz w:val="18"/>
                <w:szCs w:val="22"/>
                <w:lang w:val="ky-KG"/>
              </w:rPr>
              <w:t xml:space="preserve">к </w:t>
            </w:r>
            <w:r>
              <w:rPr>
                <w:rFonts w:ascii="Calibri" w:hAnsi="Calibri" w:cs="Calibri"/>
                <w:sz w:val="18"/>
                <w:szCs w:val="22"/>
                <w:lang w:val="en-US"/>
              </w:rPr>
              <w:t>Iron</w:t>
            </w:r>
            <w:r>
              <w:rPr>
                <w:rFonts w:ascii="Calibri" w:hAnsi="Calibri" w:cs="Calibri"/>
                <w:sz w:val="18"/>
                <w:szCs w:val="22"/>
              </w:rPr>
              <w:t xml:space="preserve"> </w:t>
            </w:r>
            <w:r>
              <w:rPr>
                <w:rFonts w:ascii="Calibri" w:hAnsi="Calibri" w:cs="Calibri"/>
                <w:sz w:val="18"/>
                <w:szCs w:val="22"/>
                <w:lang w:val="en-US"/>
              </w:rPr>
              <w:t>Horse</w:t>
            </w:r>
            <w:r>
              <w:rPr>
                <w:rFonts w:ascii="Calibri" w:hAnsi="Calibri" w:cs="Calibri"/>
                <w:sz w:val="18"/>
                <w:szCs w:val="22"/>
                <w:lang w:val="ky-KG"/>
              </w:rPr>
              <w:t xml:space="preserve"> </w:t>
            </w:r>
            <w:r>
              <w:rPr>
                <w:rFonts w:ascii="Calibri" w:hAnsi="Calibri" w:cs="Calibri"/>
                <w:sz w:val="18"/>
                <w:szCs w:val="22"/>
                <w:lang w:val="en-US"/>
              </w:rPr>
              <w:t>Nomads</w:t>
            </w:r>
            <w:r>
              <w:rPr>
                <w:rFonts w:ascii="Calibri" w:hAnsi="Calibri" w:cs="Calibri"/>
                <w:b/>
                <w:sz w:val="18"/>
                <w:szCs w:val="22"/>
              </w:rPr>
              <w:t>.</w:t>
            </w:r>
          </w:p>
          <w:p w14:paraId="439F9BAD" w14:textId="77777777" w:rsidR="00C861B1" w:rsidRDefault="00C861B1">
            <w:pPr>
              <w:pStyle w:val="a0"/>
              <w:jc w:val="left"/>
            </w:pPr>
            <w:r>
              <w:rPr>
                <w:rFonts w:ascii="Calibri" w:hAnsi="Calibri" w:cs="Calibri"/>
                <w:sz w:val="18"/>
                <w:szCs w:val="22"/>
              </w:rPr>
              <w:t>В очень отдаленных районах помощь должна быть получена в следующем городе или деревне, и</w:t>
            </w:r>
            <w:r>
              <w:rPr>
                <w:rFonts w:ascii="Calibri" w:hAnsi="Calibri" w:cs="Calibri"/>
                <w:sz w:val="18"/>
                <w:szCs w:val="22"/>
                <w:lang w:val="ky-KG"/>
              </w:rPr>
              <w:t xml:space="preserve"> </w:t>
            </w:r>
            <w:r>
              <w:rPr>
                <w:rFonts w:ascii="Calibri" w:hAnsi="Calibri" w:cs="Calibri"/>
                <w:sz w:val="18"/>
                <w:szCs w:val="22"/>
              </w:rPr>
              <w:t>должны быть взяты из места аварии</w:t>
            </w:r>
            <w:r>
              <w:rPr>
                <w:rFonts w:ascii="Calibri" w:hAnsi="Calibri" w:cs="Calibri"/>
                <w:sz w:val="18"/>
                <w:szCs w:val="22"/>
                <w:lang w:val="ky-KG"/>
              </w:rPr>
              <w:t xml:space="preserve"> </w:t>
            </w:r>
            <w:proofErr w:type="spellStart"/>
            <w:r>
              <w:rPr>
                <w:rFonts w:ascii="Calibri" w:hAnsi="Calibri" w:cs="Calibri"/>
                <w:sz w:val="18"/>
                <w:szCs w:val="22"/>
              </w:rPr>
              <w:t>мног</w:t>
            </w:r>
            <w:proofErr w:type="spellEnd"/>
            <w:r>
              <w:rPr>
                <w:rFonts w:ascii="Calibri" w:hAnsi="Calibri" w:cs="Calibri"/>
                <w:sz w:val="18"/>
                <w:szCs w:val="22"/>
                <w:lang w:val="ky-KG"/>
              </w:rPr>
              <w:t>о</w:t>
            </w:r>
            <w:r>
              <w:rPr>
                <w:rFonts w:ascii="Calibri" w:hAnsi="Calibri" w:cs="Calibri"/>
                <w:sz w:val="18"/>
                <w:szCs w:val="22"/>
              </w:rPr>
              <w:t xml:space="preserve"> фотографии, как близко, так и на расстоянии</w:t>
            </w:r>
            <w:r>
              <w:rPr>
                <w:rFonts w:ascii="Calibri" w:hAnsi="Calibri" w:cs="Calibri"/>
                <w:sz w:val="18"/>
                <w:szCs w:val="22"/>
                <w:lang w:val="ky-KG"/>
              </w:rPr>
              <w:t>.</w:t>
            </w:r>
          </w:p>
          <w:p w14:paraId="5D242524" w14:textId="77777777" w:rsidR="00C861B1" w:rsidRDefault="00C861B1">
            <w:pPr>
              <w:pStyle w:val="a0"/>
              <w:jc w:val="left"/>
            </w:pPr>
            <w:r>
              <w:rPr>
                <w:rFonts w:ascii="Calibri" w:hAnsi="Calibri" w:cs="Calibri"/>
                <w:sz w:val="18"/>
                <w:szCs w:val="22"/>
              </w:rPr>
              <w:t>Это относится к нескольким задействованным транспортным средствам и к столкновениям с одним автомобилем</w:t>
            </w:r>
            <w:r>
              <w:rPr>
                <w:rFonts w:ascii="Calibri" w:hAnsi="Calibri" w:cs="Calibri"/>
                <w:b/>
                <w:sz w:val="18"/>
                <w:szCs w:val="22"/>
              </w:rPr>
              <w:t>.</w:t>
            </w:r>
          </w:p>
          <w:p w14:paraId="4EB1AFEB" w14:textId="77777777" w:rsidR="00C861B1" w:rsidRDefault="00C861B1">
            <w:pPr>
              <w:pStyle w:val="a0"/>
              <w:jc w:val="left"/>
            </w:pPr>
            <w:proofErr w:type="spellStart"/>
            <w:r>
              <w:rPr>
                <w:rFonts w:ascii="Calibri" w:hAnsi="Calibri" w:cs="Calibri"/>
                <w:sz w:val="18"/>
                <w:szCs w:val="22"/>
              </w:rPr>
              <w:t>Отсуствие</w:t>
            </w:r>
            <w:proofErr w:type="spellEnd"/>
            <w:r>
              <w:rPr>
                <w:rFonts w:ascii="Calibri" w:hAnsi="Calibri" w:cs="Calibri"/>
                <w:sz w:val="18"/>
                <w:szCs w:val="22"/>
              </w:rPr>
              <w:t xml:space="preserve"> полного </w:t>
            </w:r>
            <w:proofErr w:type="spellStart"/>
            <w:r>
              <w:rPr>
                <w:rFonts w:ascii="Calibri" w:hAnsi="Calibri" w:cs="Calibri"/>
                <w:sz w:val="18"/>
                <w:szCs w:val="22"/>
              </w:rPr>
              <w:t>полицейск</w:t>
            </w:r>
            <w:proofErr w:type="spellEnd"/>
            <w:r>
              <w:rPr>
                <w:rFonts w:ascii="Calibri" w:hAnsi="Calibri" w:cs="Calibri"/>
                <w:sz w:val="18"/>
                <w:szCs w:val="22"/>
                <w:lang w:val="ky-KG"/>
              </w:rPr>
              <w:t>ого</w:t>
            </w:r>
            <w:r>
              <w:rPr>
                <w:rFonts w:ascii="Calibri" w:hAnsi="Calibri" w:cs="Calibri"/>
                <w:sz w:val="18"/>
                <w:szCs w:val="22"/>
              </w:rPr>
              <w:t xml:space="preserve"> протокола может привести к тому, что я буду нести ответственность за общую стоимость ущерба.</w:t>
            </w:r>
          </w:p>
          <w:p w14:paraId="11B69C0C" w14:textId="77777777" w:rsidR="00C861B1" w:rsidRDefault="00C861B1">
            <w:pPr>
              <w:pStyle w:val="a0"/>
              <w:jc w:val="left"/>
            </w:pPr>
            <w:r>
              <w:rPr>
                <w:rFonts w:ascii="Calibri" w:hAnsi="Calibri" w:cs="Calibri"/>
                <w:sz w:val="18"/>
                <w:szCs w:val="22"/>
              </w:rPr>
              <w:t xml:space="preserve">В случае ДТП депозит $500 будет использован, как безусловная франшиза для страховой компании. </w:t>
            </w:r>
          </w:p>
          <w:p w14:paraId="258D2B63" w14:textId="77777777" w:rsidR="00C861B1" w:rsidRDefault="00C861B1">
            <w:pPr>
              <w:pStyle w:val="a0"/>
              <w:jc w:val="left"/>
              <w:rPr>
                <w:rFonts w:ascii="Calibri" w:hAnsi="Calibri" w:cs="Calibri"/>
                <w:sz w:val="18"/>
                <w:szCs w:val="22"/>
              </w:rPr>
            </w:pPr>
          </w:p>
          <w:p w14:paraId="33C64331" w14:textId="77777777" w:rsidR="00C861B1" w:rsidRDefault="00C861B1">
            <w:pPr>
              <w:pStyle w:val="a0"/>
              <w:jc w:val="left"/>
            </w:pPr>
            <w:proofErr w:type="spellStart"/>
            <w:r>
              <w:rPr>
                <w:rFonts w:ascii="Calibri" w:hAnsi="Calibri" w:cs="Calibri"/>
                <w:sz w:val="18"/>
                <w:szCs w:val="22"/>
                <w:lang w:val="en-US"/>
              </w:rPr>
              <w:t>Подпись</w:t>
            </w:r>
            <w:proofErr w:type="spellEnd"/>
            <w:r>
              <w:rPr>
                <w:rFonts w:ascii="Calibri" w:hAnsi="Calibri" w:cs="Calibri"/>
                <w:sz w:val="18"/>
                <w:szCs w:val="22"/>
                <w:lang w:val="en-US"/>
              </w:rPr>
              <w:t>: _____________________________</w:t>
            </w:r>
          </w:p>
        </w:tc>
      </w:tr>
      <w:tr w:rsidR="00C861B1" w14:paraId="3C4D20C2" w14:textId="77777777">
        <w:tc>
          <w:tcPr>
            <w:tcW w:w="5228" w:type="dxa"/>
            <w:tcBorders>
              <w:top w:val="single" w:sz="4" w:space="0" w:color="000000"/>
              <w:left w:val="single" w:sz="4" w:space="0" w:color="000000"/>
              <w:bottom w:val="single" w:sz="4" w:space="0" w:color="000000"/>
            </w:tcBorders>
            <w:shd w:val="clear" w:color="auto" w:fill="auto"/>
          </w:tcPr>
          <w:p w14:paraId="71C6658F" w14:textId="77777777" w:rsidR="00C861B1" w:rsidRDefault="00C861B1">
            <w:pPr>
              <w:pStyle w:val="a0"/>
              <w:snapToGrid w:val="0"/>
              <w:jc w:val="left"/>
              <w:rPr>
                <w:rFonts w:ascii="Calibri" w:hAnsi="Calibri" w:cs="Calibri"/>
                <w:b/>
                <w:sz w:val="20"/>
                <w:szCs w:val="22"/>
                <w:lang w:val="en-US"/>
              </w:rPr>
            </w:pPr>
          </w:p>
        </w:tc>
        <w:tc>
          <w:tcPr>
            <w:tcW w:w="5798" w:type="dxa"/>
            <w:tcBorders>
              <w:top w:val="single" w:sz="4" w:space="0" w:color="000000"/>
              <w:left w:val="single" w:sz="4" w:space="0" w:color="000000"/>
              <w:bottom w:val="single" w:sz="4" w:space="0" w:color="000000"/>
              <w:right w:val="single" w:sz="4" w:space="0" w:color="000000"/>
            </w:tcBorders>
            <w:shd w:val="clear" w:color="auto" w:fill="auto"/>
          </w:tcPr>
          <w:p w14:paraId="63332631" w14:textId="77777777" w:rsidR="00C861B1" w:rsidRDefault="00C861B1">
            <w:pPr>
              <w:pStyle w:val="a0"/>
              <w:snapToGrid w:val="0"/>
              <w:jc w:val="left"/>
              <w:rPr>
                <w:rFonts w:ascii="Calibri" w:hAnsi="Calibri" w:cs="Calibri"/>
                <w:b/>
                <w:sz w:val="18"/>
                <w:szCs w:val="22"/>
                <w:lang w:val="en-US"/>
              </w:rPr>
            </w:pPr>
          </w:p>
        </w:tc>
      </w:tr>
    </w:tbl>
    <w:p w14:paraId="75EE8F16" w14:textId="77777777" w:rsidR="00C861B1" w:rsidRDefault="00C861B1">
      <w:pPr>
        <w:pStyle w:val="a0"/>
      </w:pPr>
    </w:p>
    <w:p w14:paraId="5BF42C50" w14:textId="77777777" w:rsidR="00C861B1" w:rsidRDefault="00C861B1">
      <w:pPr>
        <w:pStyle w:val="a0"/>
      </w:pPr>
    </w:p>
    <w:p w14:paraId="4154D380" w14:textId="77777777" w:rsidR="00C861B1" w:rsidRDefault="00C861B1">
      <w:pPr>
        <w:spacing w:line="240" w:lineRule="auto"/>
        <w:jc w:val="center"/>
      </w:pPr>
      <w:r>
        <w:rPr>
          <w:rFonts w:eastAsia="Times New Roman"/>
          <w:b/>
          <w:bCs/>
          <w:w w:val="80"/>
          <w:sz w:val="32"/>
          <w:szCs w:val="32"/>
          <w:lang w:val="en-US"/>
        </w:rPr>
        <w:lastRenderedPageBreak/>
        <w:t xml:space="preserve">CAR Venture </w:t>
      </w:r>
    </w:p>
    <w:p w14:paraId="6E42B88D" w14:textId="77777777" w:rsidR="00C861B1" w:rsidRDefault="00C861B1">
      <w:pPr>
        <w:spacing w:line="240" w:lineRule="auto"/>
        <w:jc w:val="center"/>
      </w:pPr>
      <w:r>
        <w:rPr>
          <w:rFonts w:eastAsia="Times New Roman"/>
          <w:b/>
          <w:bCs/>
          <w:w w:val="80"/>
          <w:lang w:val="en-US"/>
        </w:rPr>
        <w:t xml:space="preserve">Insurance </w:t>
      </w:r>
    </w:p>
    <w:p w14:paraId="10AEFE60" w14:textId="77777777" w:rsidR="00C861B1" w:rsidRPr="009861A3" w:rsidRDefault="009861A3">
      <w:pPr>
        <w:spacing w:line="240" w:lineRule="auto"/>
        <w:jc w:val="center"/>
        <w:rPr>
          <w:lang w:val="en-US"/>
        </w:rPr>
      </w:pPr>
      <w:r>
        <w:rPr>
          <w:rStyle w:val="10"/>
          <w:rFonts w:eastAsia="Times New Roman"/>
          <w:w w:val="80"/>
          <w:lang w:val="en-US"/>
        </w:rPr>
        <w:t>Third party liability and/or collision</w:t>
      </w:r>
    </w:p>
    <w:p w14:paraId="246153D0" w14:textId="77777777" w:rsidR="00C861B1" w:rsidRPr="009861A3" w:rsidRDefault="00C861B1">
      <w:pPr>
        <w:spacing w:line="240" w:lineRule="auto"/>
        <w:rPr>
          <w:lang w:val="en-US"/>
        </w:rPr>
      </w:pPr>
      <w:r>
        <w:rPr>
          <w:rStyle w:val="10"/>
          <w:rFonts w:eastAsia="Times New Roman"/>
          <w:w w:val="80"/>
          <w:lang w:val="en-US"/>
        </w:rPr>
        <w:t>*</w:t>
      </w:r>
      <w:r>
        <w:rPr>
          <w:rStyle w:val="10"/>
          <w:rFonts w:eastAsia="Times New Roman"/>
          <w:b/>
          <w:bCs/>
          <w:w w:val="80"/>
          <w:lang w:val="en-US"/>
        </w:rPr>
        <w:t xml:space="preserve">Each accident needs to have </w:t>
      </w:r>
      <w:r>
        <w:rPr>
          <w:rStyle w:val="10"/>
          <w:rFonts w:eastAsia="Times New Roman"/>
          <w:b/>
          <w:bCs/>
          <w:w w:val="80"/>
          <w:u w:val="single"/>
          <w:lang w:val="en-US"/>
        </w:rPr>
        <w:t>an official police report</w:t>
      </w:r>
      <w:r>
        <w:rPr>
          <w:rStyle w:val="10"/>
          <w:rFonts w:eastAsia="Times New Roman"/>
          <w:b/>
          <w:bCs/>
          <w:w w:val="80"/>
          <w:lang w:val="en-US"/>
        </w:rPr>
        <w:t xml:space="preserve"> on the spot for the insurance to get involved. Without it all repairs will be expected to be covered by the driver who caused the accident. </w:t>
      </w:r>
    </w:p>
    <w:p w14:paraId="44D9091C" w14:textId="77777777" w:rsidR="00C861B1" w:rsidRPr="009861A3" w:rsidRDefault="00C861B1">
      <w:pPr>
        <w:spacing w:line="240" w:lineRule="auto"/>
        <w:rPr>
          <w:lang w:val="en-US"/>
        </w:rPr>
      </w:pPr>
      <w:r>
        <w:rPr>
          <w:rFonts w:eastAsia="Times New Roman"/>
          <w:b/>
          <w:bCs/>
          <w:w w:val="80"/>
          <w:lang w:val="en-US"/>
        </w:rPr>
        <w:t xml:space="preserve">In case of any accident the $500 deposit will be used as a deductible for the insurance to start the process of restoring the vehicle.  </w:t>
      </w:r>
    </w:p>
    <w:p w14:paraId="553F5A00" w14:textId="77777777" w:rsidR="00C861B1" w:rsidRPr="009861A3" w:rsidRDefault="00C861B1">
      <w:pPr>
        <w:spacing w:line="240" w:lineRule="auto"/>
        <w:rPr>
          <w:lang w:val="en-US"/>
        </w:rPr>
      </w:pPr>
      <w:r>
        <w:rPr>
          <w:rStyle w:val="10"/>
          <w:rFonts w:eastAsia="Times New Roman"/>
          <w:b/>
          <w:bCs/>
          <w:w w:val="80"/>
          <w:lang w:val="en-US"/>
        </w:rPr>
        <w:t>Special conditions when the insurance will not get involved:</w:t>
      </w:r>
    </w:p>
    <w:p w14:paraId="7A6CA23D" w14:textId="77777777" w:rsidR="00C861B1" w:rsidRPr="009861A3" w:rsidRDefault="00C861B1">
      <w:pPr>
        <w:numPr>
          <w:ilvl w:val="0"/>
          <w:numId w:val="11"/>
        </w:numPr>
        <w:spacing w:line="240" w:lineRule="auto"/>
        <w:rPr>
          <w:lang w:val="en-US"/>
        </w:rPr>
      </w:pPr>
      <w:r>
        <w:rPr>
          <w:rStyle w:val="10"/>
          <w:rFonts w:eastAsia="Times New Roman"/>
          <w:w w:val="80"/>
          <w:lang w:val="en-US"/>
        </w:rPr>
        <w:t xml:space="preserve">Criminal </w:t>
      </w:r>
      <w:r>
        <w:rPr>
          <w:rFonts w:eastAsia="Times New Roman"/>
          <w:w w:val="80"/>
          <w:lang w:val="en-US"/>
        </w:rPr>
        <w:t>activity during the accident such as:</w:t>
      </w:r>
    </w:p>
    <w:p w14:paraId="3499021C" w14:textId="77777777" w:rsidR="009861A3" w:rsidRPr="009861A3" w:rsidRDefault="009861A3" w:rsidP="009861A3">
      <w:pPr>
        <w:pStyle w:val="15"/>
        <w:numPr>
          <w:ilvl w:val="1"/>
          <w:numId w:val="11"/>
        </w:numPr>
        <w:rPr>
          <w:lang w:val="en-US"/>
        </w:rPr>
      </w:pPr>
      <w:r>
        <w:rPr>
          <w:rStyle w:val="10"/>
          <w:rFonts w:eastAsia="Times New Roman"/>
          <w:w w:val="80"/>
          <w:lang w:val="en-US"/>
        </w:rPr>
        <w:t>Running the red light during the accident.</w:t>
      </w:r>
      <w:r w:rsidRPr="009861A3">
        <w:rPr>
          <w:rStyle w:val="10"/>
          <w:rFonts w:eastAsia="Times New Roman"/>
          <w:w w:val="80"/>
          <w:lang w:val="en-US"/>
        </w:rPr>
        <w:t xml:space="preserve"> </w:t>
      </w:r>
    </w:p>
    <w:p w14:paraId="6CF2C110" w14:textId="77777777" w:rsidR="009861A3" w:rsidRPr="009861A3" w:rsidRDefault="009861A3" w:rsidP="009861A3">
      <w:pPr>
        <w:pStyle w:val="15"/>
        <w:numPr>
          <w:ilvl w:val="1"/>
          <w:numId w:val="12"/>
        </w:numPr>
        <w:rPr>
          <w:lang w:val="en-US"/>
        </w:rPr>
      </w:pPr>
      <w:r>
        <w:rPr>
          <w:rStyle w:val="10"/>
          <w:rFonts w:eastAsia="Times New Roman"/>
          <w:w w:val="80"/>
          <w:lang w:val="en-US"/>
        </w:rPr>
        <w:t>Going against the traffic flow.</w:t>
      </w:r>
      <w:r w:rsidRPr="009861A3">
        <w:rPr>
          <w:rStyle w:val="10"/>
          <w:rFonts w:eastAsia="Times New Roman"/>
          <w:w w:val="80"/>
          <w:lang w:val="en-US"/>
        </w:rPr>
        <w:t xml:space="preserve"> </w:t>
      </w:r>
    </w:p>
    <w:p w14:paraId="37E57B4C" w14:textId="77777777" w:rsidR="009861A3" w:rsidRPr="009861A3" w:rsidRDefault="009861A3" w:rsidP="009861A3">
      <w:pPr>
        <w:pStyle w:val="15"/>
        <w:numPr>
          <w:ilvl w:val="1"/>
          <w:numId w:val="11"/>
        </w:numPr>
        <w:rPr>
          <w:lang w:val="en-US"/>
        </w:rPr>
      </w:pPr>
      <w:r>
        <w:rPr>
          <w:rStyle w:val="10"/>
          <w:rFonts w:eastAsia="Times New Roman"/>
          <w:w w:val="80"/>
          <w:lang w:val="en-US"/>
        </w:rPr>
        <w:t>Crossing the single or double solid line.</w:t>
      </w:r>
    </w:p>
    <w:p w14:paraId="79B7EF71" w14:textId="77777777" w:rsidR="00C861B1" w:rsidRPr="009861A3" w:rsidRDefault="009861A3">
      <w:pPr>
        <w:pStyle w:val="15"/>
        <w:numPr>
          <w:ilvl w:val="1"/>
          <w:numId w:val="11"/>
        </w:numPr>
        <w:rPr>
          <w:lang w:val="en-US"/>
        </w:rPr>
      </w:pPr>
      <w:r>
        <w:rPr>
          <w:rStyle w:val="10"/>
          <w:rFonts w:eastAsia="Times New Roman"/>
          <w:w w:val="80"/>
          <w:lang w:val="en-US"/>
        </w:rPr>
        <w:t>DUI (driving under the influence of alcohol and drugs)</w:t>
      </w:r>
    </w:p>
    <w:p w14:paraId="2069C447" w14:textId="77777777" w:rsidR="00C861B1" w:rsidRDefault="00C861B1">
      <w:pPr>
        <w:pStyle w:val="15"/>
        <w:numPr>
          <w:ilvl w:val="1"/>
          <w:numId w:val="11"/>
        </w:numPr>
      </w:pPr>
      <w:r>
        <w:rPr>
          <w:rStyle w:val="10"/>
          <w:rFonts w:eastAsia="Times New Roman"/>
          <w:w w:val="80"/>
          <w:lang w:val="en-US"/>
        </w:rPr>
        <w:t>Racing.</w:t>
      </w:r>
    </w:p>
    <w:p w14:paraId="149BA5F2" w14:textId="77777777" w:rsidR="00C861B1" w:rsidRPr="009861A3" w:rsidRDefault="00C861B1">
      <w:pPr>
        <w:pStyle w:val="15"/>
        <w:numPr>
          <w:ilvl w:val="1"/>
          <w:numId w:val="11"/>
        </w:numPr>
        <w:rPr>
          <w:lang w:val="en-US"/>
        </w:rPr>
      </w:pPr>
      <w:r>
        <w:rPr>
          <w:rStyle w:val="10"/>
          <w:rFonts w:eastAsia="Times New Roman"/>
          <w:w w:val="80"/>
          <w:lang w:val="en-US"/>
        </w:rPr>
        <w:t xml:space="preserve">Road rage, </w:t>
      </w:r>
      <w:r w:rsidR="009861A3">
        <w:rPr>
          <w:rStyle w:val="10"/>
          <w:rFonts w:eastAsia="Times New Roman"/>
          <w:w w:val="80"/>
          <w:lang w:val="en-US"/>
        </w:rPr>
        <w:t>pursuing</w:t>
      </w:r>
      <w:r>
        <w:rPr>
          <w:rStyle w:val="10"/>
          <w:rFonts w:eastAsia="Times New Roman"/>
          <w:w w:val="80"/>
          <w:lang w:val="en-US"/>
        </w:rPr>
        <w:t xml:space="preserve"> another individual with the intention to harm or to harass. </w:t>
      </w:r>
    </w:p>
    <w:p w14:paraId="3239F9B3" w14:textId="77777777" w:rsidR="00C861B1" w:rsidRPr="009861A3" w:rsidRDefault="00C861B1">
      <w:pPr>
        <w:pStyle w:val="15"/>
        <w:numPr>
          <w:ilvl w:val="1"/>
          <w:numId w:val="11"/>
        </w:numPr>
        <w:rPr>
          <w:lang w:val="en-US"/>
        </w:rPr>
      </w:pPr>
      <w:r>
        <w:rPr>
          <w:rStyle w:val="10"/>
          <w:rFonts w:eastAsia="Times New Roman"/>
          <w:w w:val="80"/>
          <w:lang w:val="en-US"/>
        </w:rPr>
        <w:t>Running away from the police.</w:t>
      </w:r>
    </w:p>
    <w:p w14:paraId="752D181F" w14:textId="77777777" w:rsidR="00C861B1" w:rsidRPr="009861A3" w:rsidRDefault="00C861B1">
      <w:pPr>
        <w:pStyle w:val="15"/>
        <w:numPr>
          <w:ilvl w:val="1"/>
          <w:numId w:val="11"/>
        </w:numPr>
        <w:rPr>
          <w:lang w:val="en-US"/>
        </w:rPr>
      </w:pPr>
      <w:r>
        <w:rPr>
          <w:rStyle w:val="10"/>
          <w:rFonts w:eastAsia="Times New Roman"/>
          <w:w w:val="80"/>
          <w:lang w:val="en-US"/>
        </w:rPr>
        <w:t>Participation in robbery, theft, etc.</w:t>
      </w:r>
    </w:p>
    <w:p w14:paraId="5E036422" w14:textId="77777777" w:rsidR="00C861B1" w:rsidRDefault="00C861B1">
      <w:pPr>
        <w:pStyle w:val="15"/>
        <w:numPr>
          <w:ilvl w:val="1"/>
          <w:numId w:val="11"/>
        </w:numPr>
      </w:pPr>
      <w:r>
        <w:rPr>
          <w:rStyle w:val="10"/>
          <w:rFonts w:eastAsia="Times New Roman"/>
          <w:w w:val="80"/>
          <w:lang w:val="en-US"/>
        </w:rPr>
        <w:t>Carrying arms without permission</w:t>
      </w:r>
      <w:r>
        <w:rPr>
          <w:rStyle w:val="10"/>
          <w:rFonts w:eastAsia="Times New Roman"/>
          <w:w w:val="80"/>
        </w:rPr>
        <w:t>.</w:t>
      </w:r>
    </w:p>
    <w:p w14:paraId="43254464" w14:textId="77777777" w:rsidR="00C861B1" w:rsidRPr="009861A3" w:rsidRDefault="00C861B1">
      <w:pPr>
        <w:pStyle w:val="15"/>
        <w:ind w:left="1440"/>
        <w:rPr>
          <w:lang w:val="en-US"/>
        </w:rPr>
      </w:pPr>
    </w:p>
    <w:p w14:paraId="07BD9A95" w14:textId="77777777" w:rsidR="00C861B1" w:rsidRPr="009861A3" w:rsidRDefault="00C861B1">
      <w:pPr>
        <w:numPr>
          <w:ilvl w:val="0"/>
          <w:numId w:val="11"/>
        </w:numPr>
        <w:spacing w:line="240" w:lineRule="auto"/>
        <w:rPr>
          <w:lang w:val="en-US"/>
        </w:rPr>
      </w:pPr>
      <w:r>
        <w:rPr>
          <w:rFonts w:eastAsia="Times New Roman"/>
          <w:w w:val="80"/>
          <w:lang w:val="en-US"/>
        </w:rPr>
        <w:t>Proven record of reckless driving/behavior (</w:t>
      </w:r>
      <w:proofErr w:type="gramStart"/>
      <w:r>
        <w:rPr>
          <w:rFonts w:eastAsia="Times New Roman"/>
          <w:w w:val="80"/>
          <w:lang w:val="en-US"/>
        </w:rPr>
        <w:t>e.g.</w:t>
      </w:r>
      <w:proofErr w:type="gramEnd"/>
      <w:r>
        <w:rPr>
          <w:rFonts w:eastAsia="Times New Roman"/>
          <w:w w:val="80"/>
          <w:lang w:val="en-US"/>
        </w:rPr>
        <w:t xml:space="preserve"> standing on the car, driving over icy lake, damaging the engine by going through rivers, doing fireworks near the vehicle, using the car for dangerous stunts, damaging the car paint by driving over freshly laid asphalt).</w:t>
      </w:r>
    </w:p>
    <w:p w14:paraId="0FDFE8F9" w14:textId="77777777" w:rsidR="00C861B1" w:rsidRPr="009861A3" w:rsidRDefault="00C861B1">
      <w:pPr>
        <w:numPr>
          <w:ilvl w:val="0"/>
          <w:numId w:val="11"/>
        </w:numPr>
        <w:spacing w:line="240" w:lineRule="auto"/>
        <w:rPr>
          <w:lang w:val="en-US"/>
        </w:rPr>
      </w:pPr>
      <w:r>
        <w:rPr>
          <w:rFonts w:eastAsia="Times New Roman"/>
          <w:w w:val="80"/>
          <w:lang w:val="en-US"/>
        </w:rPr>
        <w:t>Not having all the permitting and identifying documents on person during the accident (lost, forgot, misplaced, etc.)</w:t>
      </w:r>
    </w:p>
    <w:p w14:paraId="1BF95DB1" w14:textId="77777777" w:rsidR="00C861B1" w:rsidRPr="009861A3" w:rsidRDefault="00C861B1">
      <w:pPr>
        <w:numPr>
          <w:ilvl w:val="0"/>
          <w:numId w:val="11"/>
        </w:numPr>
        <w:spacing w:line="240" w:lineRule="auto"/>
        <w:rPr>
          <w:lang w:val="en-US"/>
        </w:rPr>
      </w:pPr>
      <w:r>
        <w:rPr>
          <w:rFonts w:eastAsia="Times New Roman"/>
          <w:w w:val="80"/>
          <w:lang w:val="en-US"/>
        </w:rPr>
        <w:t>Abandoning the car in a place of potential danger (prohibited avalanche zone, middle of the road, in the deserted areas, etc.)</w:t>
      </w:r>
    </w:p>
    <w:p w14:paraId="488C22D8" w14:textId="77777777" w:rsidR="00C861B1" w:rsidRPr="009861A3" w:rsidRDefault="00C861B1">
      <w:pPr>
        <w:numPr>
          <w:ilvl w:val="0"/>
          <w:numId w:val="11"/>
        </w:numPr>
        <w:spacing w:line="240" w:lineRule="auto"/>
        <w:rPr>
          <w:lang w:val="en-US"/>
        </w:rPr>
      </w:pPr>
      <w:r>
        <w:rPr>
          <w:rFonts w:eastAsia="Times New Roman"/>
          <w:w w:val="80"/>
          <w:lang w:val="en-US"/>
        </w:rPr>
        <w:t xml:space="preserve">Abandoning the car and not returning it to the company representative in the discussed with the company’s representative manner. </w:t>
      </w:r>
    </w:p>
    <w:p w14:paraId="4321A69D" w14:textId="77777777" w:rsidR="00C861B1" w:rsidRPr="009861A3" w:rsidRDefault="00C861B1">
      <w:pPr>
        <w:numPr>
          <w:ilvl w:val="0"/>
          <w:numId w:val="11"/>
        </w:numPr>
        <w:spacing w:line="240" w:lineRule="auto"/>
        <w:rPr>
          <w:lang w:val="en-US"/>
        </w:rPr>
      </w:pPr>
      <w:r>
        <w:rPr>
          <w:rFonts w:eastAsia="Times New Roman"/>
          <w:w w:val="80"/>
          <w:lang w:val="en-US"/>
        </w:rPr>
        <w:t xml:space="preserve">Damaging the engine with water or bad/wrong fuel (even it was done without the customer’s participation or knowledge). </w:t>
      </w:r>
    </w:p>
    <w:p w14:paraId="7D01AF52" w14:textId="77777777" w:rsidR="00C861B1" w:rsidRPr="009861A3" w:rsidRDefault="00C861B1">
      <w:pPr>
        <w:numPr>
          <w:ilvl w:val="0"/>
          <w:numId w:val="11"/>
        </w:numPr>
        <w:spacing w:line="240" w:lineRule="auto"/>
        <w:rPr>
          <w:lang w:val="en-US"/>
        </w:rPr>
      </w:pPr>
      <w:r>
        <w:rPr>
          <w:rFonts w:eastAsia="Times New Roman"/>
          <w:w w:val="80"/>
          <w:lang w:val="en-US"/>
        </w:rPr>
        <w:t xml:space="preserve">Negligence: damaging the engine due to overheating it or by ignoring the warning signs on the dash board.  </w:t>
      </w:r>
    </w:p>
    <w:p w14:paraId="44AFD845" w14:textId="77777777" w:rsidR="00C861B1" w:rsidRDefault="00C861B1">
      <w:pPr>
        <w:spacing w:line="240" w:lineRule="auto"/>
        <w:ind w:left="720"/>
        <w:rPr>
          <w:lang w:val="en-US"/>
        </w:rPr>
      </w:pPr>
    </w:p>
    <w:p w14:paraId="2908B618" w14:textId="77777777" w:rsidR="00C861B1" w:rsidRPr="009861A3" w:rsidRDefault="00C861B1">
      <w:pPr>
        <w:spacing w:line="240" w:lineRule="auto"/>
        <w:rPr>
          <w:lang w:val="en-US"/>
        </w:rPr>
      </w:pPr>
      <w:r>
        <w:rPr>
          <w:rFonts w:eastAsia="Times New Roman"/>
          <w:w w:val="80"/>
          <w:lang w:val="en-US"/>
        </w:rPr>
        <w:t>I understand the risks and degree with the stated conditions:</w:t>
      </w:r>
    </w:p>
    <w:p w14:paraId="4E3E8731" w14:textId="77777777" w:rsidR="00C861B1" w:rsidRDefault="00C861B1">
      <w:pPr>
        <w:spacing w:line="240" w:lineRule="auto"/>
      </w:pPr>
      <w:r>
        <w:rPr>
          <w:rFonts w:eastAsia="Times New Roman"/>
          <w:w w:val="80"/>
          <w:lang w:val="en-US"/>
        </w:rPr>
        <w:t xml:space="preserve">Name and signature: </w:t>
      </w:r>
      <w:r>
        <w:rPr>
          <w:rStyle w:val="10"/>
          <w:lang w:val="en-US"/>
        </w:rPr>
        <w:t>______________________________________________________________________________________</w:t>
      </w:r>
    </w:p>
    <w:sectPr w:rsidR="00C861B1">
      <w:pgSz w:w="12240" w:h="15840"/>
      <w:pgMar w:top="1134" w:right="1134" w:bottom="1134" w:left="1134" w:header="720" w:footer="720" w:gutter="0"/>
      <w:cols w:space="720"/>
      <w:docGrid w:linePitch="600" w:charSpace="3686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0"/>
    <w:family w:val="roman"/>
    <w:pitch w:val="variable"/>
  </w:font>
  <w:font w:name="Lucida Sans">
    <w:charset w:val="00"/>
    <w:family w:val="swiss"/>
    <w:pitch w:val="variable"/>
    <w:sig w:usb0="00000003" w:usb1="00000000" w:usb2="00000000" w:usb3="00000000" w:csb0="00000001" w:csb1="00000000"/>
  </w:font>
  <w:font w:name="Liberation Mono;Courier New">
    <w:altName w:val="Cambria"/>
    <w:panose1 w:val="00000000000000000000"/>
    <w:charset w:val="00"/>
    <w:family w:val="roman"/>
    <w:notTrueType/>
    <w:pitch w:val="default"/>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pStyle w:val="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multilevel"/>
    <w:tmpl w:val="00000002"/>
    <w:name w:val="WW8Num2"/>
    <w:lvl w:ilvl="0">
      <w:start w:val="1"/>
      <w:numFmt w:val="bullet"/>
      <w:lvlText w:val=""/>
      <w:lvlJc w:val="left"/>
      <w:pPr>
        <w:tabs>
          <w:tab w:val="num" w:pos="0"/>
        </w:tabs>
        <w:ind w:left="720" w:hanging="360"/>
      </w:pPr>
      <w:rPr>
        <w:rFonts w:ascii="Symbol" w:hAnsi="Symbol" w:cs="Symbol"/>
        <w:w w:val="80"/>
        <w:sz w:val="18"/>
        <w:szCs w:val="22"/>
        <w:lang w:val="ky-KG"/>
      </w:rPr>
    </w:lvl>
    <w:lvl w:ilvl="1">
      <w:start w:val="1"/>
      <w:numFmt w:val="bullet"/>
      <w:lvlText w:val="o"/>
      <w:lvlJc w:val="left"/>
      <w:pPr>
        <w:tabs>
          <w:tab w:val="num" w:pos="0"/>
        </w:tabs>
        <w:ind w:left="1440" w:hanging="360"/>
      </w:pPr>
      <w:rPr>
        <w:rFonts w:ascii="Courier New" w:hAnsi="Courier New" w:cs="Courier New"/>
        <w:w w:val="80"/>
        <w:sz w:val="18"/>
        <w:szCs w:val="22"/>
        <w:lang w:val="en-US"/>
      </w:rPr>
    </w:lvl>
    <w:lvl w:ilvl="2">
      <w:start w:val="1"/>
      <w:numFmt w:val="bullet"/>
      <w:lvlText w:val=""/>
      <w:lvlJc w:val="left"/>
      <w:pPr>
        <w:tabs>
          <w:tab w:val="num" w:pos="0"/>
        </w:tabs>
        <w:ind w:left="2160" w:hanging="360"/>
      </w:pPr>
      <w:rPr>
        <w:rFonts w:ascii="Wingdings" w:hAnsi="Wingdings" w:cs="Wingdings"/>
        <w:w w:val="80"/>
        <w:sz w:val="18"/>
        <w:szCs w:val="22"/>
        <w:lang w:val="ky-KG"/>
      </w:rPr>
    </w:lvl>
    <w:lvl w:ilvl="3">
      <w:start w:val="1"/>
      <w:numFmt w:val="bullet"/>
      <w:lvlText w:val=""/>
      <w:lvlJc w:val="left"/>
      <w:pPr>
        <w:tabs>
          <w:tab w:val="num" w:pos="0"/>
        </w:tabs>
        <w:ind w:left="2880" w:hanging="360"/>
      </w:pPr>
      <w:rPr>
        <w:rFonts w:ascii="Symbol" w:hAnsi="Symbol" w:cs="Symbol"/>
        <w:w w:val="80"/>
        <w:sz w:val="18"/>
        <w:szCs w:val="22"/>
        <w:lang w:val="ky-KG"/>
      </w:rPr>
    </w:lvl>
    <w:lvl w:ilvl="4">
      <w:start w:val="1"/>
      <w:numFmt w:val="bullet"/>
      <w:lvlText w:val="o"/>
      <w:lvlJc w:val="left"/>
      <w:pPr>
        <w:tabs>
          <w:tab w:val="num" w:pos="0"/>
        </w:tabs>
        <w:ind w:left="3600" w:hanging="360"/>
      </w:pPr>
      <w:rPr>
        <w:rFonts w:ascii="Courier New" w:hAnsi="Courier New" w:cs="Courier New"/>
        <w:w w:val="80"/>
        <w:sz w:val="18"/>
        <w:szCs w:val="22"/>
        <w:lang w:val="en-US"/>
      </w:rPr>
    </w:lvl>
    <w:lvl w:ilvl="5">
      <w:start w:val="1"/>
      <w:numFmt w:val="bullet"/>
      <w:lvlText w:val=""/>
      <w:lvlJc w:val="left"/>
      <w:pPr>
        <w:tabs>
          <w:tab w:val="num" w:pos="0"/>
        </w:tabs>
        <w:ind w:left="4320" w:hanging="360"/>
      </w:pPr>
      <w:rPr>
        <w:rFonts w:ascii="Wingdings" w:hAnsi="Wingdings" w:cs="Wingdings"/>
        <w:w w:val="80"/>
        <w:sz w:val="18"/>
        <w:szCs w:val="22"/>
        <w:lang w:val="ky-KG"/>
      </w:rPr>
    </w:lvl>
    <w:lvl w:ilvl="6">
      <w:start w:val="1"/>
      <w:numFmt w:val="bullet"/>
      <w:lvlText w:val=""/>
      <w:lvlJc w:val="left"/>
      <w:pPr>
        <w:tabs>
          <w:tab w:val="num" w:pos="0"/>
        </w:tabs>
        <w:ind w:left="5040" w:hanging="360"/>
      </w:pPr>
      <w:rPr>
        <w:rFonts w:ascii="Symbol" w:hAnsi="Symbol" w:cs="Symbol"/>
        <w:w w:val="80"/>
        <w:sz w:val="18"/>
        <w:szCs w:val="22"/>
        <w:lang w:val="ky-KG"/>
      </w:rPr>
    </w:lvl>
    <w:lvl w:ilvl="7">
      <w:start w:val="1"/>
      <w:numFmt w:val="bullet"/>
      <w:lvlText w:val="o"/>
      <w:lvlJc w:val="left"/>
      <w:pPr>
        <w:tabs>
          <w:tab w:val="num" w:pos="0"/>
        </w:tabs>
        <w:ind w:left="5760" w:hanging="360"/>
      </w:pPr>
      <w:rPr>
        <w:rFonts w:ascii="Courier New" w:hAnsi="Courier New" w:cs="Courier New"/>
        <w:w w:val="80"/>
        <w:sz w:val="18"/>
        <w:szCs w:val="22"/>
        <w:lang w:val="en-US"/>
      </w:rPr>
    </w:lvl>
    <w:lvl w:ilvl="8">
      <w:start w:val="1"/>
      <w:numFmt w:val="bullet"/>
      <w:lvlText w:val=""/>
      <w:lvlJc w:val="left"/>
      <w:pPr>
        <w:tabs>
          <w:tab w:val="num" w:pos="0"/>
        </w:tabs>
        <w:ind w:left="6480" w:hanging="360"/>
      </w:pPr>
      <w:rPr>
        <w:rFonts w:ascii="Wingdings" w:hAnsi="Wingdings" w:cs="Wingdings"/>
        <w:w w:val="80"/>
        <w:sz w:val="18"/>
        <w:szCs w:val="22"/>
        <w:lang w:val="ky-KG"/>
      </w:rPr>
    </w:lvl>
  </w:abstractNum>
  <w:abstractNum w:abstractNumId="2" w15:restartNumberingAfterBreak="0">
    <w:nsid w:val="00000003"/>
    <w:multiLevelType w:val="multilevel"/>
    <w:tmpl w:val="00000003"/>
    <w:name w:val="WW8Num3"/>
    <w:lvl w:ilvl="0">
      <w:start w:val="1"/>
      <w:numFmt w:val="bullet"/>
      <w:lvlText w:val=""/>
      <w:lvlJc w:val="left"/>
      <w:pPr>
        <w:tabs>
          <w:tab w:val="num" w:pos="0"/>
        </w:tabs>
        <w:ind w:left="720" w:hanging="360"/>
      </w:pPr>
      <w:rPr>
        <w:rFonts w:ascii="Symbol" w:hAnsi="Symbol" w:cs="Symbol"/>
        <w:w w:val="80"/>
        <w:sz w:val="18"/>
        <w:szCs w:val="22"/>
        <w:lang w:val="ky-KG"/>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w w:val="80"/>
        <w:sz w:val="18"/>
        <w:szCs w:val="22"/>
        <w:lang w:val="ky-KG"/>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w w:val="80"/>
        <w:sz w:val="18"/>
        <w:szCs w:val="22"/>
        <w:lang w:val="ky-KG"/>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3" w15:restartNumberingAfterBreak="0">
    <w:nsid w:val="00000004"/>
    <w:multiLevelType w:val="multilevel"/>
    <w:tmpl w:val="00000004"/>
    <w:name w:val="WW8Num6"/>
    <w:lvl w:ilvl="0">
      <w:start w:val="1"/>
      <w:numFmt w:val="bullet"/>
      <w:lvlText w:val=""/>
      <w:lvlJc w:val="left"/>
      <w:pPr>
        <w:tabs>
          <w:tab w:val="num" w:pos="0"/>
        </w:tabs>
        <w:ind w:left="2160" w:hanging="360"/>
      </w:pPr>
      <w:rPr>
        <w:rFonts w:ascii="Wingdings" w:hAnsi="Wingdings" w:cs="Wingdings"/>
        <w:w w:val="80"/>
        <w:sz w:val="18"/>
        <w:szCs w:val="22"/>
        <w:lang w:val="ky-KG"/>
      </w:rPr>
    </w:lvl>
    <w:lvl w:ilvl="1">
      <w:start w:val="1"/>
      <w:numFmt w:val="bullet"/>
      <w:lvlText w:val="o"/>
      <w:lvlJc w:val="left"/>
      <w:pPr>
        <w:tabs>
          <w:tab w:val="num" w:pos="0"/>
        </w:tabs>
        <w:ind w:left="2880" w:hanging="360"/>
      </w:pPr>
      <w:rPr>
        <w:rFonts w:ascii="Courier New" w:hAnsi="Courier New" w:cs="Courier New"/>
      </w:rPr>
    </w:lvl>
    <w:lvl w:ilvl="2">
      <w:start w:val="1"/>
      <w:numFmt w:val="bullet"/>
      <w:lvlText w:val=""/>
      <w:lvlJc w:val="left"/>
      <w:pPr>
        <w:tabs>
          <w:tab w:val="num" w:pos="0"/>
        </w:tabs>
        <w:ind w:left="3600" w:hanging="360"/>
      </w:pPr>
      <w:rPr>
        <w:rFonts w:ascii="Wingdings" w:hAnsi="Wingdings" w:cs="Wingdings"/>
        <w:w w:val="80"/>
        <w:sz w:val="18"/>
        <w:szCs w:val="22"/>
        <w:lang w:val="ky-KG"/>
      </w:rPr>
    </w:lvl>
    <w:lvl w:ilvl="3">
      <w:start w:val="1"/>
      <w:numFmt w:val="bullet"/>
      <w:lvlText w:val=""/>
      <w:lvlJc w:val="left"/>
      <w:pPr>
        <w:tabs>
          <w:tab w:val="num" w:pos="0"/>
        </w:tabs>
        <w:ind w:left="4320" w:hanging="360"/>
      </w:pPr>
      <w:rPr>
        <w:rFonts w:ascii="Symbol" w:hAnsi="Symbol" w:cs="Symbol"/>
      </w:rPr>
    </w:lvl>
    <w:lvl w:ilvl="4">
      <w:start w:val="1"/>
      <w:numFmt w:val="bullet"/>
      <w:lvlText w:val="o"/>
      <w:lvlJc w:val="left"/>
      <w:pPr>
        <w:tabs>
          <w:tab w:val="num" w:pos="0"/>
        </w:tabs>
        <w:ind w:left="5040" w:hanging="360"/>
      </w:pPr>
      <w:rPr>
        <w:rFonts w:ascii="Courier New" w:hAnsi="Courier New" w:cs="Courier New"/>
      </w:rPr>
    </w:lvl>
    <w:lvl w:ilvl="5">
      <w:start w:val="1"/>
      <w:numFmt w:val="bullet"/>
      <w:lvlText w:val=""/>
      <w:lvlJc w:val="left"/>
      <w:pPr>
        <w:tabs>
          <w:tab w:val="num" w:pos="0"/>
        </w:tabs>
        <w:ind w:left="5760" w:hanging="360"/>
      </w:pPr>
      <w:rPr>
        <w:rFonts w:ascii="Wingdings" w:hAnsi="Wingdings" w:cs="Wingdings"/>
        <w:w w:val="80"/>
        <w:sz w:val="18"/>
        <w:szCs w:val="22"/>
        <w:lang w:val="ky-KG"/>
      </w:rPr>
    </w:lvl>
    <w:lvl w:ilvl="6">
      <w:start w:val="1"/>
      <w:numFmt w:val="bullet"/>
      <w:lvlText w:val=""/>
      <w:lvlJc w:val="left"/>
      <w:pPr>
        <w:tabs>
          <w:tab w:val="num" w:pos="0"/>
        </w:tabs>
        <w:ind w:left="6480" w:hanging="360"/>
      </w:pPr>
      <w:rPr>
        <w:rFonts w:ascii="Symbol" w:hAnsi="Symbol" w:cs="Symbol"/>
      </w:rPr>
    </w:lvl>
    <w:lvl w:ilvl="7">
      <w:start w:val="1"/>
      <w:numFmt w:val="bullet"/>
      <w:lvlText w:val="o"/>
      <w:lvlJc w:val="left"/>
      <w:pPr>
        <w:tabs>
          <w:tab w:val="num" w:pos="0"/>
        </w:tabs>
        <w:ind w:left="7200" w:hanging="360"/>
      </w:pPr>
      <w:rPr>
        <w:rFonts w:ascii="Courier New" w:hAnsi="Courier New" w:cs="Courier New"/>
      </w:rPr>
    </w:lvl>
    <w:lvl w:ilvl="8">
      <w:start w:val="1"/>
      <w:numFmt w:val="bullet"/>
      <w:lvlText w:val=""/>
      <w:lvlJc w:val="left"/>
      <w:pPr>
        <w:tabs>
          <w:tab w:val="num" w:pos="0"/>
        </w:tabs>
        <w:ind w:left="7920" w:hanging="360"/>
      </w:pPr>
      <w:rPr>
        <w:rFonts w:ascii="Wingdings" w:hAnsi="Wingdings" w:cs="Wingdings"/>
        <w:w w:val="80"/>
        <w:sz w:val="18"/>
        <w:szCs w:val="22"/>
        <w:lang w:val="ky-KG"/>
      </w:rPr>
    </w:lvl>
  </w:abstractNum>
  <w:abstractNum w:abstractNumId="4" w15:restartNumberingAfterBreak="0">
    <w:nsid w:val="00000005"/>
    <w:multiLevelType w:val="multilevel"/>
    <w:tmpl w:val="00000005"/>
    <w:name w:val="WW8Num7"/>
    <w:lvl w:ilvl="0">
      <w:start w:val="1"/>
      <w:numFmt w:val="bullet"/>
      <w:lvlText w:val="o"/>
      <w:lvlJc w:val="left"/>
      <w:pPr>
        <w:tabs>
          <w:tab w:val="num" w:pos="0"/>
        </w:tabs>
        <w:ind w:left="720" w:hanging="360"/>
      </w:pPr>
      <w:rPr>
        <w:rFonts w:ascii="Courier New" w:hAnsi="Courier New" w:cs="Courier New"/>
        <w:w w:val="80"/>
        <w:sz w:val="18"/>
      </w:rPr>
    </w:lvl>
    <w:lvl w:ilvl="1">
      <w:start w:val="1"/>
      <w:numFmt w:val="bullet"/>
      <w:lvlText w:val="o"/>
      <w:lvlJc w:val="left"/>
      <w:pPr>
        <w:tabs>
          <w:tab w:val="num" w:pos="0"/>
        </w:tabs>
        <w:ind w:left="1440" w:hanging="360"/>
      </w:pPr>
      <w:rPr>
        <w:rFonts w:ascii="Courier New" w:hAnsi="Courier New" w:cs="Courier New"/>
        <w:w w:val="80"/>
        <w:sz w:val="18"/>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w w:val="80"/>
        <w:sz w:val="18"/>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w w:val="80"/>
        <w:sz w:val="18"/>
      </w:rPr>
    </w:lvl>
    <w:lvl w:ilvl="8">
      <w:start w:val="1"/>
      <w:numFmt w:val="bullet"/>
      <w:lvlText w:val=""/>
      <w:lvlJc w:val="left"/>
      <w:pPr>
        <w:tabs>
          <w:tab w:val="num" w:pos="0"/>
        </w:tabs>
        <w:ind w:left="6480" w:hanging="360"/>
      </w:pPr>
      <w:rPr>
        <w:rFonts w:ascii="Wingdings" w:hAnsi="Wingdings" w:cs="Wingdings"/>
      </w:rPr>
    </w:lvl>
  </w:abstractNum>
  <w:abstractNum w:abstractNumId="5" w15:restartNumberingAfterBreak="0">
    <w:nsid w:val="00000006"/>
    <w:multiLevelType w:val="multilevel"/>
    <w:tmpl w:val="00000006"/>
    <w:name w:val="WW8Num8"/>
    <w:lvl w:ilvl="0">
      <w:start w:val="1"/>
      <w:numFmt w:val="bullet"/>
      <w:lvlText w:val="o"/>
      <w:lvlJc w:val="left"/>
      <w:pPr>
        <w:tabs>
          <w:tab w:val="num" w:pos="0"/>
        </w:tabs>
        <w:ind w:left="720" w:hanging="360"/>
      </w:pPr>
      <w:rPr>
        <w:rFonts w:ascii="Courier New" w:hAnsi="Courier New" w:cs="Courier New"/>
        <w:w w:val="80"/>
        <w:sz w:val="18"/>
      </w:rPr>
    </w:lvl>
    <w:lvl w:ilvl="1">
      <w:start w:val="1"/>
      <w:numFmt w:val="bullet"/>
      <w:lvlText w:val="o"/>
      <w:lvlJc w:val="left"/>
      <w:pPr>
        <w:tabs>
          <w:tab w:val="num" w:pos="0"/>
        </w:tabs>
        <w:ind w:left="1440" w:hanging="360"/>
      </w:pPr>
      <w:rPr>
        <w:rFonts w:ascii="Courier New" w:hAnsi="Courier New" w:cs="Courier New"/>
        <w:w w:val="80"/>
        <w:sz w:val="18"/>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w w:val="80"/>
        <w:sz w:val="18"/>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w w:val="80"/>
        <w:sz w:val="18"/>
      </w:rPr>
    </w:lvl>
    <w:lvl w:ilvl="8">
      <w:start w:val="1"/>
      <w:numFmt w:val="bullet"/>
      <w:lvlText w:val=""/>
      <w:lvlJc w:val="left"/>
      <w:pPr>
        <w:tabs>
          <w:tab w:val="num" w:pos="0"/>
        </w:tabs>
        <w:ind w:left="6480" w:hanging="360"/>
      </w:pPr>
      <w:rPr>
        <w:rFonts w:ascii="Wingdings" w:hAnsi="Wingdings" w:cs="Wingdings"/>
      </w:rPr>
    </w:lvl>
  </w:abstractNum>
  <w:abstractNum w:abstractNumId="6" w15:restartNumberingAfterBreak="0">
    <w:nsid w:val="00000007"/>
    <w:multiLevelType w:val="multilevel"/>
    <w:tmpl w:val="00000007"/>
    <w:name w:val="WW8Num9"/>
    <w:lvl w:ilvl="0">
      <w:start w:val="1"/>
      <w:numFmt w:val="bullet"/>
      <w:lvlText w:val="o"/>
      <w:lvlJc w:val="left"/>
      <w:pPr>
        <w:tabs>
          <w:tab w:val="num" w:pos="0"/>
        </w:tabs>
        <w:ind w:left="720" w:hanging="360"/>
      </w:pPr>
      <w:rPr>
        <w:rFonts w:ascii="Courier New" w:hAnsi="Courier New" w:cs="Courier New"/>
        <w:w w:val="80"/>
        <w:sz w:val="18"/>
        <w:lang w:val="ky-KG"/>
      </w:rPr>
    </w:lvl>
    <w:lvl w:ilvl="1">
      <w:start w:val="1"/>
      <w:numFmt w:val="bullet"/>
      <w:lvlText w:val="o"/>
      <w:lvlJc w:val="left"/>
      <w:pPr>
        <w:tabs>
          <w:tab w:val="num" w:pos="0"/>
        </w:tabs>
        <w:ind w:left="1440" w:hanging="360"/>
      </w:pPr>
      <w:rPr>
        <w:rFonts w:ascii="Courier New" w:hAnsi="Courier New" w:cs="Courier New"/>
        <w:w w:val="80"/>
        <w:sz w:val="18"/>
        <w:lang w:val="ky-KG"/>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w w:val="80"/>
        <w:sz w:val="18"/>
        <w:lang w:val="ky-KG"/>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w w:val="80"/>
        <w:sz w:val="18"/>
        <w:lang w:val="ky-KG"/>
      </w:rPr>
    </w:lvl>
    <w:lvl w:ilvl="8">
      <w:start w:val="1"/>
      <w:numFmt w:val="bullet"/>
      <w:lvlText w:val=""/>
      <w:lvlJc w:val="left"/>
      <w:pPr>
        <w:tabs>
          <w:tab w:val="num" w:pos="0"/>
        </w:tabs>
        <w:ind w:left="6480" w:hanging="360"/>
      </w:pPr>
      <w:rPr>
        <w:rFonts w:ascii="Wingdings" w:hAnsi="Wingdings" w:cs="Wingdings"/>
      </w:rPr>
    </w:lvl>
  </w:abstractNum>
  <w:abstractNum w:abstractNumId="7" w15:restartNumberingAfterBreak="0">
    <w:nsid w:val="00000008"/>
    <w:multiLevelType w:val="multilevel"/>
    <w:tmpl w:val="00000008"/>
    <w:name w:val="WW8Num10"/>
    <w:lvl w:ilvl="0">
      <w:start w:val="1"/>
      <w:numFmt w:val="bullet"/>
      <w:lvlText w:val="o"/>
      <w:lvlJc w:val="left"/>
      <w:pPr>
        <w:tabs>
          <w:tab w:val="num" w:pos="0"/>
        </w:tabs>
        <w:ind w:left="720" w:hanging="360"/>
      </w:pPr>
      <w:rPr>
        <w:rFonts w:ascii="Courier New" w:hAnsi="Courier New" w:cs="Courier New"/>
        <w:w w:val="80"/>
        <w:sz w:val="18"/>
        <w:lang w:val="ky-KG"/>
      </w:rPr>
    </w:lvl>
    <w:lvl w:ilvl="1">
      <w:start w:val="1"/>
      <w:numFmt w:val="bullet"/>
      <w:lvlText w:val="o"/>
      <w:lvlJc w:val="left"/>
      <w:pPr>
        <w:tabs>
          <w:tab w:val="num" w:pos="0"/>
        </w:tabs>
        <w:ind w:left="1440" w:hanging="360"/>
      </w:pPr>
      <w:rPr>
        <w:rFonts w:ascii="Courier New" w:hAnsi="Courier New" w:cs="Courier New"/>
        <w:w w:val="80"/>
        <w:sz w:val="18"/>
        <w:lang w:val="ky-KG"/>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w w:val="80"/>
        <w:sz w:val="18"/>
        <w:lang w:val="ky-KG"/>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w w:val="80"/>
        <w:sz w:val="18"/>
        <w:lang w:val="ky-KG"/>
      </w:rPr>
    </w:lvl>
    <w:lvl w:ilvl="8">
      <w:start w:val="1"/>
      <w:numFmt w:val="bullet"/>
      <w:lvlText w:val=""/>
      <w:lvlJc w:val="left"/>
      <w:pPr>
        <w:tabs>
          <w:tab w:val="num" w:pos="0"/>
        </w:tabs>
        <w:ind w:left="6480" w:hanging="360"/>
      </w:pPr>
      <w:rPr>
        <w:rFonts w:ascii="Wingdings" w:hAnsi="Wingdings" w:cs="Wingdings"/>
      </w:rPr>
    </w:lvl>
  </w:abstractNum>
  <w:abstractNum w:abstractNumId="8" w15:restartNumberingAfterBreak="0">
    <w:nsid w:val="00000009"/>
    <w:multiLevelType w:val="multilevel"/>
    <w:tmpl w:val="00000009"/>
    <w:name w:val="WW8Num11"/>
    <w:lvl w:ilvl="0">
      <w:start w:val="1"/>
      <w:numFmt w:val="bullet"/>
      <w:lvlText w:val="o"/>
      <w:lvlJc w:val="left"/>
      <w:pPr>
        <w:tabs>
          <w:tab w:val="num" w:pos="0"/>
        </w:tabs>
        <w:ind w:left="720" w:hanging="360"/>
      </w:pPr>
      <w:rPr>
        <w:rFonts w:ascii="Courier New" w:hAnsi="Courier New" w:cs="Courier New"/>
        <w:w w:val="80"/>
        <w:sz w:val="18"/>
        <w:lang w:val="ky-KG"/>
      </w:rPr>
    </w:lvl>
    <w:lvl w:ilvl="1">
      <w:start w:val="1"/>
      <w:numFmt w:val="bullet"/>
      <w:lvlText w:val="o"/>
      <w:lvlJc w:val="left"/>
      <w:pPr>
        <w:tabs>
          <w:tab w:val="num" w:pos="0"/>
        </w:tabs>
        <w:ind w:left="1440" w:hanging="360"/>
      </w:pPr>
      <w:rPr>
        <w:rFonts w:ascii="Courier New" w:hAnsi="Courier New" w:cs="Courier New"/>
        <w:w w:val="80"/>
        <w:sz w:val="18"/>
        <w:lang w:val="ky-KG"/>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w w:val="80"/>
        <w:sz w:val="18"/>
        <w:lang w:val="ky-KG"/>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w w:val="80"/>
        <w:sz w:val="18"/>
        <w:lang w:val="ky-KG"/>
      </w:rPr>
    </w:lvl>
    <w:lvl w:ilvl="8">
      <w:start w:val="1"/>
      <w:numFmt w:val="bullet"/>
      <w:lvlText w:val=""/>
      <w:lvlJc w:val="left"/>
      <w:pPr>
        <w:tabs>
          <w:tab w:val="num" w:pos="0"/>
        </w:tabs>
        <w:ind w:left="6480" w:hanging="360"/>
      </w:pPr>
      <w:rPr>
        <w:rFonts w:ascii="Wingdings" w:hAnsi="Wingdings" w:cs="Wingdings"/>
      </w:rPr>
    </w:lvl>
  </w:abstractNum>
  <w:abstractNum w:abstractNumId="9" w15:restartNumberingAfterBreak="0">
    <w:nsid w:val="0000000A"/>
    <w:multiLevelType w:val="multilevel"/>
    <w:tmpl w:val="0000000A"/>
    <w:name w:val="WW8Num12"/>
    <w:lvl w:ilvl="0">
      <w:start w:val="1"/>
      <w:numFmt w:val="bullet"/>
      <w:lvlText w:val=""/>
      <w:lvlJc w:val="left"/>
      <w:pPr>
        <w:tabs>
          <w:tab w:val="num" w:pos="0"/>
        </w:tabs>
        <w:ind w:left="360" w:hanging="360"/>
      </w:pPr>
      <w:rPr>
        <w:rFonts w:ascii="Symbol" w:hAnsi="Symbol" w:cs="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cs="Wingdings"/>
      </w:rPr>
    </w:lvl>
    <w:lvl w:ilvl="3">
      <w:start w:val="1"/>
      <w:numFmt w:val="bullet"/>
      <w:lvlText w:val=""/>
      <w:lvlJc w:val="left"/>
      <w:pPr>
        <w:tabs>
          <w:tab w:val="num" w:pos="0"/>
        </w:tabs>
        <w:ind w:left="2520" w:hanging="360"/>
      </w:pPr>
      <w:rPr>
        <w:rFonts w:ascii="Symbol" w:hAnsi="Symbol" w:cs="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cs="Wingdings"/>
      </w:rPr>
    </w:lvl>
    <w:lvl w:ilvl="6">
      <w:start w:val="1"/>
      <w:numFmt w:val="bullet"/>
      <w:lvlText w:val=""/>
      <w:lvlJc w:val="left"/>
      <w:pPr>
        <w:tabs>
          <w:tab w:val="num" w:pos="0"/>
        </w:tabs>
        <w:ind w:left="4680" w:hanging="360"/>
      </w:pPr>
      <w:rPr>
        <w:rFonts w:ascii="Symbol" w:hAnsi="Symbol" w:cs="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cs="Wingdings"/>
      </w:rPr>
    </w:lvl>
  </w:abstractNum>
  <w:abstractNum w:abstractNumId="10" w15:restartNumberingAfterBreak="0">
    <w:nsid w:val="0000000B"/>
    <w:multiLevelType w:val="multilevel"/>
    <w:tmpl w:val="0000000B"/>
    <w:name w:val="WW8Num13"/>
    <w:lvl w:ilvl="0">
      <w:start w:val="1"/>
      <w:numFmt w:val="decimal"/>
      <w:lvlText w:val="%1."/>
      <w:lvlJc w:val="left"/>
      <w:pPr>
        <w:tabs>
          <w:tab w:val="num" w:pos="0"/>
        </w:tabs>
        <w:ind w:left="720" w:hanging="360"/>
      </w:pPr>
      <w:rPr>
        <w:rFonts w:eastAsia="Times New Roman" w:cs="Calibri"/>
        <w:b w:val="0"/>
        <w:bCs w:val="0"/>
        <w:w w:val="80"/>
        <w:sz w:val="24"/>
        <w:szCs w:val="24"/>
        <w:lang w:val="en-US" w:eastAsia="zh-CN" w:bidi="ar-SA"/>
      </w:rPr>
    </w:lvl>
    <w:lvl w:ilvl="1">
      <w:start w:val="1"/>
      <w:numFmt w:val="bullet"/>
      <w:lvlText w:val=""/>
      <w:lvlJc w:val="left"/>
      <w:pPr>
        <w:tabs>
          <w:tab w:val="num" w:pos="0"/>
        </w:tabs>
        <w:ind w:left="1440" w:hanging="360"/>
      </w:pPr>
      <w:rPr>
        <w:rFonts w:ascii="Symbol" w:hAnsi="Symbol" w:cs="Courier New"/>
        <w:w w:val="80"/>
        <w:sz w:val="24"/>
        <w:szCs w:val="24"/>
        <w:lang w:val="en-US" w:eastAsia="zh-CN" w:bidi="ar-SA"/>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11" w15:restartNumberingAfterBreak="0">
    <w:nsid w:val="0000000C"/>
    <w:multiLevelType w:val="multilevel"/>
    <w:tmpl w:val="0000000C"/>
    <w:name w:val="WW8Num15"/>
    <w:lvl w:ilvl="0">
      <w:start w:val="1"/>
      <w:numFmt w:val="decimal"/>
      <w:lvlText w:val="%1."/>
      <w:lvlJc w:val="left"/>
      <w:pPr>
        <w:tabs>
          <w:tab w:val="num" w:pos="0"/>
        </w:tabs>
        <w:ind w:left="720" w:hanging="360"/>
      </w:pPr>
    </w:lvl>
    <w:lvl w:ilvl="1">
      <w:start w:val="1"/>
      <w:numFmt w:val="bullet"/>
      <w:lvlText w:val=""/>
      <w:lvlJc w:val="left"/>
      <w:pPr>
        <w:tabs>
          <w:tab w:val="num" w:pos="0"/>
        </w:tabs>
        <w:ind w:left="1440" w:hanging="360"/>
      </w:pPr>
      <w:rPr>
        <w:rFonts w:ascii="Symbol" w:hAnsi="Symbol" w:cs="Symbol"/>
        <w:lang w:val="en-US"/>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lang w:val="en-US"/>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lang w:val="en-US"/>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12" w15:restartNumberingAfterBreak="0">
    <w:nsid w:val="0000000D"/>
    <w:multiLevelType w:val="singleLevel"/>
    <w:tmpl w:val="0000000D"/>
    <w:name w:val="WW8Num16"/>
    <w:lvl w:ilvl="0">
      <w:start w:val="1"/>
      <w:numFmt w:val="bullet"/>
      <w:lvlText w:val=""/>
      <w:lvlJc w:val="left"/>
      <w:pPr>
        <w:tabs>
          <w:tab w:val="num" w:pos="0"/>
        </w:tabs>
        <w:ind w:left="720" w:hanging="360"/>
      </w:pPr>
      <w:rPr>
        <w:rFonts w:ascii="Symbol" w:hAnsi="Symbol" w:cs="Symbol" w:hint="default"/>
        <w:lang w:val="en-US"/>
      </w:rPr>
    </w:lvl>
  </w:abstractNum>
  <w:abstractNum w:abstractNumId="13" w15:restartNumberingAfterBreak="0">
    <w:nsid w:val="0000000E"/>
    <w:multiLevelType w:val="singleLevel"/>
    <w:tmpl w:val="0000000E"/>
    <w:name w:val="WW8Num17"/>
    <w:lvl w:ilvl="0">
      <w:start w:val="1"/>
      <w:numFmt w:val="bullet"/>
      <w:lvlText w:val=""/>
      <w:lvlJc w:val="left"/>
      <w:pPr>
        <w:tabs>
          <w:tab w:val="num" w:pos="0"/>
        </w:tabs>
        <w:ind w:left="360" w:hanging="360"/>
      </w:pPr>
      <w:rPr>
        <w:rFonts w:ascii="Symbol" w:hAnsi="Symbol" w:cs="Symbol" w:hint="default"/>
        <w:lang w:val="ky-KG"/>
      </w:rPr>
    </w:lvl>
  </w:abstractNum>
  <w:abstractNum w:abstractNumId="14" w15:restartNumberingAfterBreak="0">
    <w:nsid w:val="0000000F"/>
    <w:multiLevelType w:val="singleLevel"/>
    <w:tmpl w:val="0000000F"/>
    <w:name w:val="WW8Num18"/>
    <w:lvl w:ilvl="0">
      <w:start w:val="1"/>
      <w:numFmt w:val="bullet"/>
      <w:lvlText w:val=""/>
      <w:lvlJc w:val="left"/>
      <w:pPr>
        <w:tabs>
          <w:tab w:val="num" w:pos="0"/>
        </w:tabs>
        <w:ind w:left="360" w:hanging="360"/>
      </w:pPr>
      <w:rPr>
        <w:rFonts w:ascii="Symbol" w:hAnsi="Symbol" w:cs="Symbol" w:hint="default"/>
      </w:rPr>
    </w:lvl>
  </w:abstractNum>
  <w:abstractNum w:abstractNumId="15" w15:restartNumberingAfterBreak="0">
    <w:nsid w:val="00000010"/>
    <w:multiLevelType w:val="singleLevel"/>
    <w:tmpl w:val="00000010"/>
    <w:name w:val="WW8Num19"/>
    <w:lvl w:ilvl="0">
      <w:start w:val="1"/>
      <w:numFmt w:val="bullet"/>
      <w:lvlText w:val=""/>
      <w:lvlJc w:val="left"/>
      <w:pPr>
        <w:tabs>
          <w:tab w:val="num" w:pos="0"/>
        </w:tabs>
        <w:ind w:left="360" w:hanging="360"/>
      </w:pPr>
      <w:rPr>
        <w:rFonts w:ascii="Symbol" w:hAnsi="Symbol" w:cs="Symbol" w:hint="default"/>
        <w:lang w:val="en-U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defaultTableStyle w:val="a"/>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1A3"/>
    <w:rsid w:val="00053B52"/>
    <w:rsid w:val="00141DC1"/>
    <w:rsid w:val="00174176"/>
    <w:rsid w:val="00393549"/>
    <w:rsid w:val="004A5592"/>
    <w:rsid w:val="004C1378"/>
    <w:rsid w:val="00565686"/>
    <w:rsid w:val="006C0541"/>
    <w:rsid w:val="0083061D"/>
    <w:rsid w:val="008A10EC"/>
    <w:rsid w:val="009861A3"/>
    <w:rsid w:val="00B55D2E"/>
    <w:rsid w:val="00C861B1"/>
    <w:rsid w:val="00E70497"/>
    <w:rsid w:val="00E87EB2"/>
    <w:rsid w:val="00ED31AA"/>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3268B352"/>
  <w15:chartTrackingRefBased/>
  <w15:docId w15:val="{0EECEE62-1F40-42DF-ABFB-BDB34D4BF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KZ" w:eastAsia="ru-K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spacing w:after="200" w:line="276" w:lineRule="auto"/>
    </w:pPr>
    <w:rPr>
      <w:rFonts w:ascii="Calibri" w:eastAsia="SimSun" w:hAnsi="Calibri" w:cs="Calibri"/>
      <w:sz w:val="22"/>
      <w:szCs w:val="22"/>
      <w:lang w:val="ru-RU" w:eastAsia="zh-CN"/>
    </w:rPr>
  </w:style>
  <w:style w:type="paragraph" w:styleId="3">
    <w:name w:val="heading 3"/>
    <w:basedOn w:val="Heading"/>
    <w:next w:val="a0"/>
    <w:qFormat/>
    <w:pPr>
      <w:numPr>
        <w:ilvl w:val="2"/>
        <w:numId w:val="1"/>
      </w:numPr>
      <w:spacing w:before="140"/>
      <w:outlineLvl w:val="2"/>
    </w:pPr>
    <w:rPr>
      <w:rFonts w:ascii="Liberation Serif" w:eastAsia="NSimSun" w:hAnsi="Liberation Serif" w:cs="Arial"/>
      <w:b/>
      <w:b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Symbol" w:hAnsi="Symbol" w:cs="Symbol"/>
      <w:w w:val="80"/>
      <w:sz w:val="18"/>
      <w:szCs w:val="22"/>
      <w:lang w:val="ky-KG"/>
    </w:rPr>
  </w:style>
  <w:style w:type="character" w:customStyle="1" w:styleId="WW8Num2z1">
    <w:name w:val="WW8Num2z1"/>
    <w:rPr>
      <w:rFonts w:ascii="Courier New" w:hAnsi="Courier New" w:cs="Courier New"/>
      <w:w w:val="80"/>
      <w:sz w:val="18"/>
      <w:szCs w:val="22"/>
      <w:lang w:val="en-US"/>
    </w:rPr>
  </w:style>
  <w:style w:type="character" w:customStyle="1" w:styleId="WW8Num2z2">
    <w:name w:val="WW8Num2z2"/>
    <w:rPr>
      <w:rFonts w:ascii="Wingdings" w:hAnsi="Wingdings" w:cs="Wingdings"/>
      <w:w w:val="80"/>
      <w:sz w:val="18"/>
      <w:szCs w:val="22"/>
      <w:lang w:val="ky-KG"/>
    </w:rPr>
  </w:style>
  <w:style w:type="character" w:customStyle="1" w:styleId="WW8Num3z0">
    <w:name w:val="WW8Num3z0"/>
    <w:rPr>
      <w:rFonts w:ascii="Symbol" w:hAnsi="Symbol" w:cs="Symbol"/>
      <w:w w:val="80"/>
      <w:sz w:val="18"/>
      <w:szCs w:val="22"/>
      <w:lang w:val="ky-KG"/>
    </w:rPr>
  </w:style>
  <w:style w:type="character" w:customStyle="1" w:styleId="WW8Num3z1">
    <w:name w:val="WW8Num3z1"/>
    <w:rPr>
      <w:rFonts w:ascii="Courier New" w:hAnsi="Courier New" w:cs="Courier New"/>
    </w:rPr>
  </w:style>
  <w:style w:type="character" w:customStyle="1" w:styleId="WW8Num3z2">
    <w:name w:val="WW8Num3z2"/>
    <w:rPr>
      <w:rFonts w:ascii="Wingdings" w:hAnsi="Wingdings" w:cs="Wingdings"/>
    </w:rPr>
  </w:style>
  <w:style w:type="character" w:customStyle="1" w:styleId="WW8Num4z0">
    <w:name w:val="WW8Num4z0"/>
    <w:rPr>
      <w:rFonts w:ascii="Symbol" w:hAnsi="Symbol" w:cs="Symbol"/>
      <w:color w:val="C9211E"/>
      <w:w w:val="80"/>
      <w:sz w:val="18"/>
      <w:szCs w:val="22"/>
      <w:lang w:val="en-US"/>
    </w:rPr>
  </w:style>
  <w:style w:type="character" w:customStyle="1" w:styleId="WW8Num4z1">
    <w:name w:val="WW8Num4z1"/>
    <w:rPr>
      <w:rFonts w:ascii="Courier New" w:hAnsi="Courier New" w:cs="Courier New"/>
    </w:rPr>
  </w:style>
  <w:style w:type="character" w:customStyle="1" w:styleId="WW8Num4z2">
    <w:name w:val="WW8Num4z2"/>
    <w:rPr>
      <w:rFonts w:ascii="Wingdings" w:hAnsi="Wingdings" w:cs="Wingdings"/>
    </w:rPr>
  </w:style>
  <w:style w:type="character" w:customStyle="1" w:styleId="WW8Num5z0">
    <w:name w:val="WW8Num5z0"/>
    <w:rPr>
      <w:rFonts w:ascii="Symbol" w:hAnsi="Symbol" w:cs="Symbol"/>
      <w:color w:val="C9211E"/>
      <w:w w:val="80"/>
      <w:sz w:val="18"/>
      <w:szCs w:val="22"/>
      <w:lang w:val="en-US" w:eastAsia="zh-CN" w:bidi="ar-SA"/>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cs="Wingdings"/>
    </w:rPr>
  </w:style>
  <w:style w:type="character" w:customStyle="1" w:styleId="WW8Num6z0">
    <w:name w:val="WW8Num6z0"/>
    <w:rPr>
      <w:rFonts w:ascii="Wingdings" w:hAnsi="Wingdings" w:cs="Wingdings"/>
      <w:w w:val="80"/>
      <w:sz w:val="18"/>
      <w:szCs w:val="22"/>
      <w:lang w:val="ky-KG"/>
    </w:rPr>
  </w:style>
  <w:style w:type="character" w:customStyle="1" w:styleId="WW8Num6z1">
    <w:name w:val="WW8Num6z1"/>
    <w:rPr>
      <w:rFonts w:ascii="Courier New" w:hAnsi="Courier New" w:cs="Courier New"/>
    </w:rPr>
  </w:style>
  <w:style w:type="character" w:customStyle="1" w:styleId="WW8Num6z3">
    <w:name w:val="WW8Num6z3"/>
    <w:rPr>
      <w:rFonts w:ascii="Symbol" w:hAnsi="Symbol" w:cs="Symbol"/>
    </w:rPr>
  </w:style>
  <w:style w:type="character" w:customStyle="1" w:styleId="WW8Num7z0">
    <w:name w:val="WW8Num7z0"/>
    <w:rPr>
      <w:rFonts w:ascii="Courier New" w:hAnsi="Courier New" w:cs="Courier New"/>
      <w:w w:val="80"/>
      <w:sz w:val="18"/>
    </w:rPr>
  </w:style>
  <w:style w:type="character" w:customStyle="1" w:styleId="WW8Num7z2">
    <w:name w:val="WW8Num7z2"/>
    <w:rPr>
      <w:rFonts w:ascii="Wingdings" w:hAnsi="Wingdings" w:cs="Wingdings"/>
    </w:rPr>
  </w:style>
  <w:style w:type="character" w:customStyle="1" w:styleId="WW8Num7z3">
    <w:name w:val="WW8Num7z3"/>
    <w:rPr>
      <w:rFonts w:ascii="Symbol" w:hAnsi="Symbol" w:cs="Symbol"/>
    </w:rPr>
  </w:style>
  <w:style w:type="character" w:customStyle="1" w:styleId="WW8Num8z0">
    <w:name w:val="WW8Num8z0"/>
    <w:rPr>
      <w:rFonts w:ascii="Courier New" w:hAnsi="Courier New" w:cs="Courier New"/>
      <w:w w:val="80"/>
      <w:sz w:val="18"/>
    </w:rPr>
  </w:style>
  <w:style w:type="character" w:customStyle="1" w:styleId="WW8Num8z2">
    <w:name w:val="WW8Num8z2"/>
    <w:rPr>
      <w:rFonts w:ascii="Wingdings" w:hAnsi="Wingdings" w:cs="Wingdings"/>
    </w:rPr>
  </w:style>
  <w:style w:type="character" w:customStyle="1" w:styleId="WW8Num8z3">
    <w:name w:val="WW8Num8z3"/>
    <w:rPr>
      <w:rFonts w:ascii="Symbol" w:hAnsi="Symbol" w:cs="Symbol"/>
    </w:rPr>
  </w:style>
  <w:style w:type="character" w:customStyle="1" w:styleId="WW8Num9z0">
    <w:name w:val="WW8Num9z0"/>
    <w:rPr>
      <w:rFonts w:ascii="Courier New" w:hAnsi="Courier New" w:cs="Courier New"/>
      <w:w w:val="80"/>
      <w:sz w:val="18"/>
      <w:lang w:val="ky-KG"/>
    </w:rPr>
  </w:style>
  <w:style w:type="character" w:customStyle="1" w:styleId="WW8Num9z2">
    <w:name w:val="WW8Num9z2"/>
    <w:rPr>
      <w:rFonts w:ascii="Wingdings" w:hAnsi="Wingdings" w:cs="Wingdings"/>
    </w:rPr>
  </w:style>
  <w:style w:type="character" w:customStyle="1" w:styleId="WW8Num9z3">
    <w:name w:val="WW8Num9z3"/>
    <w:rPr>
      <w:rFonts w:ascii="Symbol" w:hAnsi="Symbol" w:cs="Symbol"/>
    </w:rPr>
  </w:style>
  <w:style w:type="character" w:customStyle="1" w:styleId="WW8Num10z0">
    <w:name w:val="WW8Num10z0"/>
    <w:rPr>
      <w:rFonts w:ascii="Courier New" w:hAnsi="Courier New" w:cs="Courier New"/>
      <w:w w:val="80"/>
      <w:sz w:val="18"/>
      <w:lang w:val="ky-KG"/>
    </w:rPr>
  </w:style>
  <w:style w:type="character" w:customStyle="1" w:styleId="WW8Num10z2">
    <w:name w:val="WW8Num10z2"/>
    <w:rPr>
      <w:rFonts w:ascii="Wingdings" w:hAnsi="Wingdings" w:cs="Wingdings"/>
    </w:rPr>
  </w:style>
  <w:style w:type="character" w:customStyle="1" w:styleId="WW8Num10z3">
    <w:name w:val="WW8Num10z3"/>
    <w:rPr>
      <w:rFonts w:ascii="Symbol" w:hAnsi="Symbol" w:cs="Symbol"/>
    </w:rPr>
  </w:style>
  <w:style w:type="character" w:customStyle="1" w:styleId="WW8Num11z0">
    <w:name w:val="WW8Num11z0"/>
    <w:rPr>
      <w:rFonts w:ascii="Courier New" w:hAnsi="Courier New" w:cs="Courier New"/>
      <w:w w:val="80"/>
      <w:sz w:val="18"/>
      <w:lang w:val="ky-KG"/>
    </w:rPr>
  </w:style>
  <w:style w:type="character" w:customStyle="1" w:styleId="WW8Num11z2">
    <w:name w:val="WW8Num11z2"/>
    <w:rPr>
      <w:rFonts w:ascii="Wingdings" w:hAnsi="Wingdings" w:cs="Wingdings"/>
    </w:rPr>
  </w:style>
  <w:style w:type="character" w:customStyle="1" w:styleId="WW8Num11z3">
    <w:name w:val="WW8Num11z3"/>
    <w:rPr>
      <w:rFonts w:ascii="Symbol" w:hAnsi="Symbol" w:cs="Symbol"/>
    </w:rPr>
  </w:style>
  <w:style w:type="character" w:customStyle="1" w:styleId="WW8Num12z0">
    <w:name w:val="WW8Num12z0"/>
    <w:rPr>
      <w:rFonts w:ascii="Symbol" w:hAnsi="Symbol" w:cs="Symbol"/>
    </w:rPr>
  </w:style>
  <w:style w:type="character" w:customStyle="1" w:styleId="WW8Num12z1">
    <w:name w:val="WW8Num12z1"/>
    <w:rPr>
      <w:rFonts w:ascii="Courier New" w:hAnsi="Courier New" w:cs="Courier New"/>
    </w:rPr>
  </w:style>
  <w:style w:type="character" w:customStyle="1" w:styleId="WW8Num12z2">
    <w:name w:val="WW8Num12z2"/>
    <w:rPr>
      <w:rFonts w:ascii="Wingdings" w:hAnsi="Wingdings" w:cs="Wingdings"/>
    </w:rPr>
  </w:style>
  <w:style w:type="character" w:customStyle="1" w:styleId="WW8Num13z0">
    <w:name w:val="WW8Num13z0"/>
    <w:rPr>
      <w:rFonts w:eastAsia="Times New Roman" w:cs="Calibri"/>
      <w:b w:val="0"/>
      <w:bCs w:val="0"/>
      <w:color w:val="auto"/>
      <w:w w:val="80"/>
      <w:sz w:val="24"/>
      <w:szCs w:val="24"/>
      <w:lang w:val="en-US" w:eastAsia="zh-CN" w:bidi="ar-SA"/>
    </w:rPr>
  </w:style>
  <w:style w:type="character" w:customStyle="1" w:styleId="WW8Num13z1">
    <w:name w:val="WW8Num13z1"/>
    <w:rPr>
      <w:rFonts w:ascii="Symbol" w:hAnsi="Symbol" w:cs="Courier New"/>
      <w:color w:val="auto"/>
      <w:w w:val="80"/>
      <w:sz w:val="24"/>
      <w:szCs w:val="24"/>
      <w:lang w:val="en-US" w:eastAsia="zh-CN" w:bidi="ar-SA"/>
    </w:rPr>
  </w:style>
  <w:style w:type="character" w:customStyle="1" w:styleId="WW8Num13z2">
    <w:name w:val="WW8Num13z2"/>
    <w:rPr>
      <w:rFonts w:ascii="Wingdings" w:hAnsi="Wingdings" w:cs="Wingdings"/>
    </w:rPr>
  </w:style>
  <w:style w:type="character" w:customStyle="1" w:styleId="WW8Num13z3">
    <w:name w:val="WW8Num13z3"/>
    <w:rPr>
      <w:rFonts w:ascii="Symbol" w:hAnsi="Symbol" w:cs="Symbol"/>
    </w:rPr>
  </w:style>
  <w:style w:type="character" w:customStyle="1" w:styleId="WW8Num13z4">
    <w:name w:val="WW8Num13z4"/>
    <w:rPr>
      <w:rFonts w:ascii="Courier New" w:hAnsi="Courier New" w:cs="Courier New"/>
    </w:rPr>
  </w:style>
  <w:style w:type="character" w:customStyle="1" w:styleId="WW8Num14z0">
    <w:name w:val="WW8Num14z0"/>
    <w:rPr>
      <w:rFonts w:eastAsia="Times New Roman" w:cs="Calibri"/>
      <w:b w:val="0"/>
      <w:bCs w:val="0"/>
      <w:color w:val="auto"/>
      <w:w w:val="80"/>
      <w:sz w:val="20"/>
      <w:szCs w:val="22"/>
      <w:lang w:val="en-US" w:eastAsia="zh-CN" w:bidi="ar-SA"/>
    </w:rPr>
  </w:style>
  <w:style w:type="character" w:customStyle="1" w:styleId="WW8Num14z1">
    <w:name w:val="WW8Num14z1"/>
  </w:style>
  <w:style w:type="character" w:customStyle="1" w:styleId="WW8Num14z2">
    <w:name w:val="WW8Num14z2"/>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style>
  <w:style w:type="character" w:customStyle="1" w:styleId="WW8Num14z8">
    <w:name w:val="WW8Num14z8"/>
  </w:style>
  <w:style w:type="character" w:customStyle="1" w:styleId="WW8Num15z0">
    <w:name w:val="WW8Num15z0"/>
  </w:style>
  <w:style w:type="character" w:customStyle="1" w:styleId="WW8Num15z1">
    <w:name w:val="WW8Num15z1"/>
    <w:rPr>
      <w:rFonts w:ascii="Symbol" w:hAnsi="Symbol" w:cs="Symbol"/>
      <w:lang w:val="en-US"/>
    </w:rPr>
  </w:style>
  <w:style w:type="character" w:customStyle="1" w:styleId="WW8Num15z2">
    <w:name w:val="WW8Num15z2"/>
    <w:rPr>
      <w:rFonts w:ascii="Wingdings" w:hAnsi="Wingdings" w:cs="Wingdings"/>
    </w:rPr>
  </w:style>
  <w:style w:type="character" w:customStyle="1" w:styleId="WW8Num15z4">
    <w:name w:val="WW8Num15z4"/>
    <w:rPr>
      <w:rFonts w:ascii="Courier New" w:hAnsi="Courier New" w:cs="Courier New"/>
    </w:rPr>
  </w:style>
  <w:style w:type="character" w:customStyle="1" w:styleId="WW8Num16z0">
    <w:name w:val="WW8Num16z0"/>
    <w:rPr>
      <w:rFonts w:ascii="Symbol" w:hAnsi="Symbol" w:cs="Symbol" w:hint="default"/>
      <w:lang w:val="en-US"/>
    </w:rPr>
  </w:style>
  <w:style w:type="character" w:customStyle="1" w:styleId="WW8Num16z1">
    <w:name w:val="WW8Num16z1"/>
    <w:rPr>
      <w:rFonts w:ascii="Courier New" w:hAnsi="Courier New" w:cs="Courier New" w:hint="default"/>
    </w:rPr>
  </w:style>
  <w:style w:type="character" w:customStyle="1" w:styleId="WW8Num16z2">
    <w:name w:val="WW8Num16z2"/>
    <w:rPr>
      <w:rFonts w:ascii="Wingdings" w:hAnsi="Wingdings" w:cs="Wingdings" w:hint="default"/>
    </w:rPr>
  </w:style>
  <w:style w:type="character" w:customStyle="1" w:styleId="WW8Num17z0">
    <w:name w:val="WW8Num17z0"/>
    <w:rPr>
      <w:rFonts w:ascii="Symbol" w:hAnsi="Symbol" w:cs="Symbol" w:hint="default"/>
      <w:lang w:val="ky-KG"/>
    </w:rPr>
  </w:style>
  <w:style w:type="character" w:customStyle="1" w:styleId="WW8Num17z1">
    <w:name w:val="WW8Num17z1"/>
    <w:rPr>
      <w:rFonts w:ascii="Courier New" w:hAnsi="Courier New" w:cs="Courier New" w:hint="default"/>
    </w:rPr>
  </w:style>
  <w:style w:type="character" w:customStyle="1" w:styleId="WW8Num17z2">
    <w:name w:val="WW8Num17z2"/>
    <w:rPr>
      <w:rFonts w:ascii="Wingdings" w:hAnsi="Wingdings" w:cs="Wingdings" w:hint="default"/>
    </w:rPr>
  </w:style>
  <w:style w:type="character" w:customStyle="1" w:styleId="WW8Num18z0">
    <w:name w:val="WW8Num18z0"/>
    <w:rPr>
      <w:rFonts w:ascii="Symbol" w:hAnsi="Symbol" w:cs="Symbol" w:hint="default"/>
    </w:rPr>
  </w:style>
  <w:style w:type="character" w:customStyle="1" w:styleId="WW8Num18z1">
    <w:name w:val="WW8Num18z1"/>
    <w:rPr>
      <w:rFonts w:ascii="Courier New" w:hAnsi="Courier New" w:cs="Courier New" w:hint="default"/>
    </w:rPr>
  </w:style>
  <w:style w:type="character" w:customStyle="1" w:styleId="WW8Num18z2">
    <w:name w:val="WW8Num18z2"/>
    <w:rPr>
      <w:rFonts w:ascii="Wingdings" w:hAnsi="Wingdings" w:cs="Wingdings" w:hint="default"/>
    </w:rPr>
  </w:style>
  <w:style w:type="character" w:customStyle="1" w:styleId="WW8Num19z0">
    <w:name w:val="WW8Num19z0"/>
    <w:rPr>
      <w:rFonts w:ascii="Symbol" w:hAnsi="Symbol" w:cs="Symbol" w:hint="default"/>
      <w:lang w:val="en-US"/>
    </w:rPr>
  </w:style>
  <w:style w:type="character" w:customStyle="1" w:styleId="WW8Num19z1">
    <w:name w:val="WW8Num19z1"/>
    <w:rPr>
      <w:rFonts w:ascii="Courier New" w:hAnsi="Courier New" w:cs="Courier New" w:hint="default"/>
    </w:rPr>
  </w:style>
  <w:style w:type="character" w:customStyle="1" w:styleId="WW8Num19z2">
    <w:name w:val="WW8Num19z2"/>
    <w:rPr>
      <w:rFonts w:ascii="Wingdings" w:hAnsi="Wingdings" w:cs="Wingdings" w:hint="default"/>
    </w:rPr>
  </w:style>
  <w:style w:type="character" w:customStyle="1" w:styleId="2">
    <w:name w:val="Основной шрифт абзаца2"/>
  </w:style>
  <w:style w:type="character" w:customStyle="1" w:styleId="WW8Num5z3">
    <w:name w:val="WW8Num5z3"/>
    <w:rPr>
      <w:rFonts w:ascii="Symbol" w:hAnsi="Symbol" w:cs="Symbol"/>
    </w:rPr>
  </w:style>
  <w:style w:type="character" w:customStyle="1" w:styleId="WW8Num6z2">
    <w:name w:val="WW8Num6z2"/>
    <w:rPr>
      <w:rFonts w:ascii="Wingdings" w:hAnsi="Wingdings" w:cs="Wingdings"/>
    </w:rPr>
  </w:style>
  <w:style w:type="character" w:customStyle="1" w:styleId="WW8Num11z1">
    <w:name w:val="WW8Num11z1"/>
    <w:rPr>
      <w:rFonts w:ascii="Courier New" w:hAnsi="Courier New" w:cs="Courier New"/>
    </w:rPr>
  </w:style>
  <w:style w:type="character" w:customStyle="1" w:styleId="WW8Num12z3">
    <w:name w:val="WW8Num12z3"/>
    <w:rPr>
      <w:rFonts w:ascii="Symbol" w:hAnsi="Symbol" w:cs="Symbol"/>
    </w:rPr>
  </w:style>
  <w:style w:type="character" w:customStyle="1" w:styleId="WW8Num12z4">
    <w:name w:val="WW8Num12z4"/>
    <w:rPr>
      <w:rFonts w:ascii="Courier New" w:hAnsi="Courier New" w:cs="Courier New"/>
    </w:rPr>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5z3">
    <w:name w:val="WW8Num15z3"/>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8Num12z5">
    <w:name w:val="WW8Num12z5"/>
  </w:style>
  <w:style w:type="character" w:customStyle="1" w:styleId="WW8Num12z6">
    <w:name w:val="WW8Num12z6"/>
  </w:style>
  <w:style w:type="character" w:customStyle="1" w:styleId="WW8Num12z7">
    <w:name w:val="WW8Num12z7"/>
  </w:style>
  <w:style w:type="character" w:customStyle="1" w:styleId="WW8Num12z8">
    <w:name w:val="WW8Num12z8"/>
  </w:style>
  <w:style w:type="character" w:customStyle="1" w:styleId="1">
    <w:name w:val="Основной шрифт абзаца1"/>
  </w:style>
  <w:style w:type="character" w:customStyle="1" w:styleId="WW-DefaultParagraphFont">
    <w:name w:val="WW-Default Paragraph Font"/>
  </w:style>
  <w:style w:type="character" w:customStyle="1" w:styleId="a4">
    <w:name w:val="Основной текст Знак"/>
    <w:basedOn w:val="WW-DefaultParagraphFont"/>
  </w:style>
  <w:style w:type="character" w:customStyle="1" w:styleId="BodyTextChar">
    <w:name w:val="Body Text Char"/>
    <w:rPr>
      <w:rFonts w:ascii="Arial" w:eastAsia="Times New Roman" w:hAnsi="Arial" w:cs="Arial"/>
      <w:sz w:val="14"/>
      <w:szCs w:val="14"/>
    </w:rPr>
  </w:style>
  <w:style w:type="character" w:customStyle="1" w:styleId="BalloonTextChar">
    <w:name w:val="Balloon Text Char"/>
    <w:rPr>
      <w:rFonts w:ascii="Tahoma" w:hAnsi="Tahoma" w:cs="Tahoma"/>
      <w:sz w:val="16"/>
      <w:szCs w:val="16"/>
    </w:rPr>
  </w:style>
  <w:style w:type="character" w:customStyle="1" w:styleId="hps">
    <w:name w:val="hps"/>
    <w:basedOn w:val="WW-DefaultParagraphFont"/>
  </w:style>
  <w:style w:type="character" w:customStyle="1" w:styleId="apple-converted-space">
    <w:name w:val="apple-converted-space"/>
    <w:basedOn w:val="WW-DefaultParagraphFont"/>
  </w:style>
  <w:style w:type="character" w:customStyle="1" w:styleId="ListLabel1">
    <w:name w:val="ListLabel 1"/>
    <w:rPr>
      <w:rFonts w:cs="Courier New"/>
    </w:rPr>
  </w:style>
  <w:style w:type="character" w:styleId="a5">
    <w:name w:val="Strong"/>
    <w:qFormat/>
    <w:rPr>
      <w:b/>
      <w:bCs/>
    </w:rPr>
  </w:style>
  <w:style w:type="character" w:customStyle="1" w:styleId="ListLabel2">
    <w:name w:val="ListLabel 2"/>
    <w:rPr>
      <w:rFonts w:cs="Wingdings"/>
    </w:rPr>
  </w:style>
  <w:style w:type="character" w:customStyle="1" w:styleId="ListLabel3">
    <w:name w:val="ListLabel 3"/>
    <w:rPr>
      <w:rFonts w:cs="Symbol"/>
    </w:rPr>
  </w:style>
  <w:style w:type="character" w:customStyle="1" w:styleId="ListLabel4">
    <w:name w:val="ListLabel 4"/>
    <w:rPr>
      <w:rFonts w:cs="Courier New"/>
    </w:rPr>
  </w:style>
  <w:style w:type="character" w:customStyle="1" w:styleId="ListLabel5">
    <w:name w:val="ListLabel 5"/>
    <w:rPr>
      <w:rFonts w:cs="Wingdings"/>
    </w:rPr>
  </w:style>
  <w:style w:type="character" w:customStyle="1" w:styleId="ListLabel6">
    <w:name w:val="ListLabel 6"/>
    <w:rPr>
      <w:rFonts w:cs="Symbol"/>
    </w:rPr>
  </w:style>
  <w:style w:type="character" w:customStyle="1" w:styleId="ListLabel7">
    <w:name w:val="ListLabel 7"/>
    <w:rPr>
      <w:rFonts w:cs="Courier New"/>
    </w:rPr>
  </w:style>
  <w:style w:type="character" w:customStyle="1" w:styleId="ListLabel8">
    <w:name w:val="ListLabel 8"/>
    <w:rPr>
      <w:rFonts w:cs="Wingdings"/>
    </w:rPr>
  </w:style>
  <w:style w:type="character" w:customStyle="1" w:styleId="10">
    <w:name w:val="Основной шрифт абзаца1"/>
  </w:style>
  <w:style w:type="character" w:customStyle="1" w:styleId="ListLabel9">
    <w:name w:val="ListLabel 9"/>
    <w:rPr>
      <w:rFonts w:cs="Symbol"/>
    </w:rPr>
  </w:style>
  <w:style w:type="character" w:customStyle="1" w:styleId="ListLabel10">
    <w:name w:val="ListLabel 10"/>
    <w:rPr>
      <w:rFonts w:cs="Wingdings"/>
    </w:rPr>
  </w:style>
  <w:style w:type="character" w:customStyle="1" w:styleId="ListLabel11">
    <w:name w:val="ListLabel 11"/>
    <w:rPr>
      <w:rFonts w:cs="Symbol"/>
    </w:rPr>
  </w:style>
  <w:style w:type="character" w:customStyle="1" w:styleId="ListLabel12">
    <w:name w:val="ListLabel 12"/>
    <w:rPr>
      <w:rFonts w:cs="Courier New"/>
    </w:rPr>
  </w:style>
  <w:style w:type="character" w:customStyle="1" w:styleId="ListLabel13">
    <w:name w:val="ListLabel 13"/>
    <w:rPr>
      <w:rFonts w:cs="Wingdings"/>
    </w:rPr>
  </w:style>
  <w:style w:type="character" w:customStyle="1" w:styleId="ListLabel14">
    <w:name w:val="ListLabel 14"/>
    <w:rPr>
      <w:rFonts w:cs="Symbol"/>
    </w:rPr>
  </w:style>
  <w:style w:type="character" w:customStyle="1" w:styleId="ListLabel15">
    <w:name w:val="ListLabel 15"/>
    <w:rPr>
      <w:rFonts w:cs="Courier New"/>
    </w:rPr>
  </w:style>
  <w:style w:type="character" w:customStyle="1" w:styleId="ListLabel16">
    <w:name w:val="ListLabel 16"/>
    <w:rPr>
      <w:rFonts w:cs="Wingdings"/>
    </w:rPr>
  </w:style>
  <w:style w:type="paragraph" w:customStyle="1" w:styleId="Heading">
    <w:name w:val="Heading"/>
    <w:basedOn w:val="a"/>
    <w:next w:val="a0"/>
    <w:pPr>
      <w:keepNext/>
      <w:spacing w:before="240" w:after="120"/>
    </w:pPr>
    <w:rPr>
      <w:rFonts w:ascii="Arial" w:eastAsia="Microsoft YaHei" w:hAnsi="Arial" w:cs="Mangal"/>
      <w:sz w:val="28"/>
      <w:szCs w:val="28"/>
    </w:rPr>
  </w:style>
  <w:style w:type="paragraph" w:styleId="a0">
    <w:name w:val="Body Text"/>
    <w:basedOn w:val="a"/>
    <w:pPr>
      <w:widowControl w:val="0"/>
      <w:spacing w:after="0" w:line="100" w:lineRule="atLeast"/>
      <w:jc w:val="center"/>
    </w:pPr>
    <w:rPr>
      <w:rFonts w:ascii="Arial" w:eastAsia="Times New Roman" w:hAnsi="Arial" w:cs="Arial"/>
      <w:sz w:val="14"/>
      <w:szCs w:val="14"/>
    </w:rPr>
  </w:style>
  <w:style w:type="paragraph" w:styleId="a6">
    <w:name w:val="List"/>
    <w:basedOn w:val="a0"/>
    <w:rPr>
      <w:rFonts w:cs="Mangal"/>
    </w:rPr>
  </w:style>
  <w:style w:type="paragraph" w:styleId="a7">
    <w:name w:val="caption"/>
    <w:basedOn w:val="a"/>
    <w:qFormat/>
    <w:pPr>
      <w:suppressLineNumbers/>
      <w:spacing w:before="120" w:after="120"/>
    </w:pPr>
    <w:rPr>
      <w:rFonts w:cs="Arial"/>
      <w:i/>
      <w:iCs/>
      <w:sz w:val="24"/>
      <w:szCs w:val="24"/>
    </w:rPr>
  </w:style>
  <w:style w:type="paragraph" w:customStyle="1" w:styleId="Index">
    <w:name w:val="Index"/>
    <w:basedOn w:val="a"/>
    <w:pPr>
      <w:suppressLineNumbers/>
    </w:pPr>
    <w:rPr>
      <w:rFonts w:cs="Mangal"/>
    </w:rPr>
  </w:style>
  <w:style w:type="paragraph" w:customStyle="1" w:styleId="11">
    <w:name w:val="Название объекта1"/>
    <w:basedOn w:val="a"/>
    <w:pPr>
      <w:suppressLineNumbers/>
      <w:spacing w:before="120" w:after="120"/>
    </w:pPr>
    <w:rPr>
      <w:rFonts w:cs="Mangal"/>
      <w:i/>
      <w:iCs/>
      <w:sz w:val="24"/>
      <w:szCs w:val="24"/>
    </w:rPr>
  </w:style>
  <w:style w:type="paragraph" w:customStyle="1" w:styleId="12">
    <w:name w:val="Заголовок1"/>
    <w:basedOn w:val="a"/>
    <w:next w:val="a0"/>
    <w:pPr>
      <w:keepNext/>
      <w:spacing w:before="240" w:after="120"/>
    </w:pPr>
    <w:rPr>
      <w:rFonts w:ascii="Liberation Sans" w:eastAsia="Microsoft YaHei" w:hAnsi="Liberation Sans" w:cs="Lucida Sans"/>
      <w:sz w:val="28"/>
      <w:szCs w:val="28"/>
    </w:rPr>
  </w:style>
  <w:style w:type="paragraph" w:customStyle="1" w:styleId="a8">
    <w:name w:val="Название"/>
    <w:basedOn w:val="a"/>
    <w:pPr>
      <w:suppressLineNumbers/>
      <w:spacing w:before="120" w:after="120"/>
    </w:pPr>
    <w:rPr>
      <w:rFonts w:cs="Lucida Sans"/>
      <w:i/>
      <w:iCs/>
      <w:sz w:val="24"/>
      <w:szCs w:val="24"/>
    </w:rPr>
  </w:style>
  <w:style w:type="paragraph" w:customStyle="1" w:styleId="13">
    <w:name w:val="Указатель1"/>
    <w:basedOn w:val="a"/>
    <w:pPr>
      <w:suppressLineNumbers/>
    </w:pPr>
    <w:rPr>
      <w:rFonts w:cs="Lucida Sans"/>
    </w:rPr>
  </w:style>
  <w:style w:type="paragraph" w:customStyle="1" w:styleId="14">
    <w:name w:val="Текст выноски1"/>
    <w:basedOn w:val="a"/>
    <w:pPr>
      <w:spacing w:after="0" w:line="100" w:lineRule="atLeast"/>
    </w:pPr>
    <w:rPr>
      <w:rFonts w:ascii="Tahoma" w:hAnsi="Tahoma" w:cs="Tahoma"/>
      <w:sz w:val="16"/>
      <w:szCs w:val="16"/>
    </w:rPr>
  </w:style>
  <w:style w:type="paragraph" w:customStyle="1" w:styleId="15">
    <w:name w:val="Без интервала1"/>
    <w:pPr>
      <w:suppressAutoHyphens/>
      <w:spacing w:line="100" w:lineRule="atLeast"/>
    </w:pPr>
    <w:rPr>
      <w:rFonts w:ascii="Calibri" w:eastAsia="SimSun" w:hAnsi="Calibri" w:cs="Calibri"/>
      <w:sz w:val="22"/>
      <w:szCs w:val="22"/>
      <w:lang w:val="ru-RU" w:eastAsia="zh-CN"/>
    </w:rPr>
  </w:style>
  <w:style w:type="paragraph" w:customStyle="1" w:styleId="TableContents">
    <w:name w:val="Table Contents"/>
    <w:basedOn w:val="a"/>
    <w:pPr>
      <w:suppressLineNumbers/>
    </w:pPr>
  </w:style>
  <w:style w:type="paragraph" w:customStyle="1" w:styleId="TableHeading">
    <w:name w:val="Table Heading"/>
    <w:basedOn w:val="TableContents"/>
    <w:pPr>
      <w:jc w:val="center"/>
    </w:pPr>
    <w:rPr>
      <w:b/>
      <w:bCs/>
    </w:rPr>
  </w:style>
  <w:style w:type="paragraph" w:customStyle="1" w:styleId="a9">
    <w:name w:val="Содержимое таблицы"/>
    <w:basedOn w:val="a"/>
    <w:pPr>
      <w:suppressLineNumbers/>
    </w:pPr>
  </w:style>
  <w:style w:type="paragraph" w:customStyle="1" w:styleId="aa">
    <w:name w:val="Заголовок таблицы"/>
    <w:basedOn w:val="a9"/>
    <w:pPr>
      <w:jc w:val="center"/>
    </w:pPr>
    <w:rPr>
      <w:b/>
      <w:bCs/>
    </w:rPr>
  </w:style>
  <w:style w:type="paragraph" w:customStyle="1" w:styleId="DocumentMap">
    <w:name w:val="DocumentMap"/>
    <w:pPr>
      <w:suppressAutoHyphens/>
    </w:pPr>
    <w:rPr>
      <w:rFonts w:eastAsia="SimSun"/>
      <w:kern w:val="2"/>
      <w:szCs w:val="24"/>
      <w:lang w:val="en-US" w:eastAsia="zh-CN" w:bidi="hi-IN"/>
    </w:rPr>
  </w:style>
  <w:style w:type="character" w:customStyle="1" w:styleId="StrongEmphasis">
    <w:name w:val="Strong Emphasis"/>
    <w:qFormat/>
    <w:rsid w:val="00B55D2E"/>
    <w:rPr>
      <w:b/>
      <w:bCs/>
    </w:rPr>
  </w:style>
  <w:style w:type="character" w:customStyle="1" w:styleId="SourceText">
    <w:name w:val="Source Text"/>
    <w:qFormat/>
    <w:rsid w:val="00B55D2E"/>
    <w:rPr>
      <w:rFonts w:ascii="Liberation Mono;Courier New" w:eastAsia="NSimSun" w:hAnsi="Liberation Mono;Courier New" w:cs="Liberation Mono;Courier New"/>
    </w:rPr>
  </w:style>
  <w:style w:type="numbering" w:customStyle="1" w:styleId="WW8Num11">
    <w:name w:val="WW8Num11"/>
    <w:qFormat/>
    <w:rsid w:val="00B55D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1</Pages>
  <Words>2601</Words>
  <Characters>14827</Characters>
  <Application>Microsoft Office Word</Application>
  <DocSecurity>0</DocSecurity>
  <Lines>123</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dc:creator>
  <cp:keywords/>
  <cp:lastModifiedBy>DESKTOP-3PCDIHN</cp:lastModifiedBy>
  <cp:revision>6</cp:revision>
  <cp:lastPrinted>1995-11-21T12:41:00Z</cp:lastPrinted>
  <dcterms:created xsi:type="dcterms:W3CDTF">2025-12-01T06:51:00Z</dcterms:created>
  <dcterms:modified xsi:type="dcterms:W3CDTF">2025-12-02T06:10:00Z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