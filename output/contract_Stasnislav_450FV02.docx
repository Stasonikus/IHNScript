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1026" w:type="dxa"/>
        <w:tblInd w:w="-285" w:type="dxa"/>
        <w:tblLayout w:type="fixed"/>
        <w:tblLook w:val="0000" w:firstRow="0" w:lastRow="0" w:firstColumn="0" w:lastColumn="0" w:noHBand="0" w:noVBand="0"/>
      </w:tblPr>
      <w:tblGrid>
        <w:gridCol w:w="5252"/>
        <w:gridCol w:w="385"/>
        <w:gridCol w:w="5389"/>
      </w:tblGrid>
      <w:tr w:rsidR="00C861B1" w:rsidRPr="009861A3" w14:paraId="72B638EA" w14:textId="77777777" w:rsidTr="009861A3">
        <w:trPr>
          <w:trHeight w:val="5377"/>
        </w:trPr>
        <w:tc>
          <w:tcPr>
            <w:tcW w:w="5252" w:type="dxa"/>
            <w:tcBorders>
              <w:top w:val="single" w:sz="4" w:space="0" w:color="000000"/>
              <w:left w:val="single" w:sz="4" w:space="0" w:color="000000"/>
              <w:bottom w:val="single" w:sz="4" w:space="0" w:color="000000"/>
            </w:tcBorders>
            <w:shd w:val="clear" w:color="auto" w:fill="auto"/>
          </w:tcPr>
          <w:p w14:paraId="4D447881" w14:textId="77777777" w:rsidR="00C861B1" w:rsidRPr="00E87EB2" w:rsidRDefault="00C861B1">
            <w:pPr>
              <w:pStyle w:val="a0"/>
              <w:pageBreakBefore/>
              <w:snapToGrid w:val="0"/>
              <w:jc w:val="left"/>
              <w:rPr>
                <w:rFonts w:ascii="Calibri" w:hAnsi="Calibri" w:cs="Calibri"/>
                <w:b/>
                <w:sz w:val="20"/>
                <w:szCs w:val="22"/>
              </w:rPr>
            </w:pPr>
          </w:p>
          <w:p w14:paraId="56CFDBFB" w14:textId="77777777" w:rsidR="00C861B1" w:rsidRPr="009861A3" w:rsidRDefault="00C861B1">
            <w:pPr>
              <w:pStyle w:val="a0"/>
              <w:rPr>
                <w:lang w:val="en-US"/>
              </w:rPr>
            </w:pPr>
            <w:r>
              <w:rPr>
                <w:rFonts w:ascii="Calibri" w:hAnsi="Calibri" w:cs="Calibri"/>
                <w:b/>
                <w:sz w:val="30"/>
                <w:szCs w:val="30"/>
                <w:lang w:val="en-US"/>
              </w:rPr>
              <w:t>CAR Venture, LLC</w:t>
            </w:r>
          </w:p>
          <w:p w14:paraId="7F371455" w14:textId="77777777" w:rsidR="00C861B1" w:rsidRPr="009861A3" w:rsidRDefault="00C861B1">
            <w:pPr>
              <w:pStyle w:val="a0"/>
              <w:rPr>
                <w:lang w:val="en-US"/>
              </w:rPr>
            </w:pPr>
            <w:r>
              <w:rPr>
                <w:lang w:val="en-US"/>
              </w:rPr>
              <w:t>DBA Iron Horse Nomads</w:t>
            </w:r>
          </w:p>
          <w:p w14:paraId="7F13ED26" w14:textId="77777777" w:rsidR="00C861B1" w:rsidRDefault="00C861B1">
            <w:pPr>
              <w:pStyle w:val="a0"/>
              <w:jc w:val="left"/>
              <w:rPr>
                <w:rFonts w:ascii="Calibri" w:hAnsi="Calibri" w:cs="Calibri"/>
                <w:b/>
                <w:sz w:val="20"/>
                <w:szCs w:val="22"/>
                <w:lang w:val="en-US"/>
              </w:rPr>
            </w:pPr>
          </w:p>
          <w:p w14:paraId="3A7DB6C7" w14:textId="77777777" w:rsidR="00C861B1" w:rsidRPr="009861A3" w:rsidRDefault="00C861B1">
            <w:pPr>
              <w:pStyle w:val="a0"/>
              <w:jc w:val="left"/>
              <w:rPr>
                <w:lang w:val="en-US"/>
              </w:rPr>
            </w:pPr>
            <w:r>
              <w:rPr>
                <w:rFonts w:ascii="Calibri" w:hAnsi="Calibri" w:cs="Calibri"/>
                <w:b/>
                <w:sz w:val="20"/>
                <w:szCs w:val="22"/>
                <w:lang w:val="en-US"/>
              </w:rPr>
              <w:t>Vehicle Rental Contract</w:t>
            </w:r>
          </w:p>
          <w:p w14:paraId="03D9C065" w14:textId="77777777" w:rsidR="00C861B1" w:rsidRDefault="00C861B1">
            <w:pPr>
              <w:pStyle w:val="a0"/>
              <w:jc w:val="left"/>
              <w:rPr>
                <w:rFonts w:ascii="Calibri" w:hAnsi="Calibri" w:cs="Calibri"/>
                <w:b/>
                <w:sz w:val="20"/>
                <w:szCs w:val="22"/>
                <w:lang w:val="en-US"/>
              </w:rPr>
            </w:pPr>
          </w:p>
          <w:p w14:paraId="6AE98016" w14:textId="77777777" w:rsidR="00B55D2E" w:rsidRDefault="00B55D2E" w:rsidP="00B55D2E">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1AE3CBAC" w14:textId="77777777" w:rsidR="00B55D2E" w:rsidRPr="003A2EAB" w:rsidRDefault="00B55D2E" w:rsidP="00B55D2E">
            <w:pPr>
              <w:pStyle w:val="a0"/>
              <w:jc w:val="left"/>
              <w:rPr>
                <w:lang w:val="en-US"/>
              </w:rPr>
            </w:pPr>
            <w:r>
              <w:rPr>
                <w:rFonts w:ascii="Calibri" w:hAnsi="Calibri"/>
                <w:sz w:val="20"/>
              </w:rPr>
              <w:t xml:space="preserve">Name (Surname, First): Stasnislav </w:t>
            </w:r>
          </w:p>
          <w:p w14:paraId="30094CBE" w14:textId="77777777" w:rsidR="00B55D2E" w:rsidRPr="003A2EAB" w:rsidRDefault="00B55D2E" w:rsidP="00B55D2E">
            <w:pPr>
              <w:pStyle w:val="a0"/>
              <w:jc w:val="left"/>
              <w:rPr>
                <w:lang w:val="en-US"/>
              </w:rPr>
            </w:pPr>
            <w:proofErr w:type="gramStart"/>
            <w:proofErr w:type="gramEnd"/>
            <w:r>
              <w:rPr>
                <w:rFonts w:ascii="Calibri" w:hAnsi="Calibri"/>
                <w:sz w:val="20"/>
              </w:rPr>
              <w:t xml:space="preserve">Date of Birth*:  18.07.2005 </w:t>
            </w:r>
          </w:p>
          <w:p w14:paraId="6FD1E4E5" w14:textId="77777777" w:rsidR="00B55D2E" w:rsidRDefault="00B55D2E" w:rsidP="00B55D2E">
            <w:pPr>
              <w:pStyle w:val="a0"/>
              <w:jc w:val="left"/>
              <w:rPr>
                <w:rFonts w:ascii="Calibri" w:hAnsi="Calibri" w:cs="Calibri"/>
                <w:w w:val="80"/>
                <w:sz w:val="20"/>
                <w:szCs w:val="20"/>
                <w:lang w:val="en-US"/>
              </w:rPr>
            </w:pPr>
            <w:r>
              <w:rPr>
                <w:rFonts w:ascii="Calibri" w:hAnsi="Calibri"/>
                <w:sz w:val="20"/>
              </w:rPr>
              <w:t xml:space="preserve">Address (Place of Residence): </w:t>
              <w:br/>
              <w:br/>
              <w:t xml:space="preserve">saina28 </w:t>
            </w:r>
          </w:p>
          <w:p w14:paraId="62471728" w14:textId="77777777" w:rsidR="00B55D2E" w:rsidRDefault="00B55D2E" w:rsidP="00B55D2E">
            <w:pPr>
              <w:pStyle w:val="a0"/>
              <w:jc w:val="left"/>
              <w:rPr>
                <w:rFonts w:ascii="Calibri" w:hAnsi="Calibri" w:cs="Calibri"/>
                <w:w w:val="80"/>
                <w:sz w:val="20"/>
                <w:szCs w:val="20"/>
                <w:lang w:val="en-US"/>
              </w:rPr>
            </w:pPr>
          </w:p>
          <w:p w14:paraId="5C503E02" w14:textId="77777777" w:rsidR="00B55D2E" w:rsidRPr="003A2EAB" w:rsidRDefault="00B55D2E" w:rsidP="00B55D2E">
            <w:pPr>
              <w:pStyle w:val="a0"/>
              <w:jc w:val="left"/>
              <w:rPr>
                <w:lang w:val="en-US"/>
              </w:rPr>
            </w:pPr>
            <w:r>
              <w:rPr>
                <w:rFonts w:ascii="Calibri" w:hAnsi="Calibri"/>
                <w:sz w:val="20"/>
              </w:rPr>
              <w:t xml:space="preserve">Phone: 870570454552 </w:t>
            </w:r>
          </w:p>
          <w:p w14:paraId="0D67C2D3" w14:textId="77777777" w:rsidR="00B55D2E" w:rsidRPr="003A2EAB" w:rsidRDefault="00B55D2E" w:rsidP="00B55D2E">
            <w:pPr>
              <w:pStyle w:val="a0"/>
              <w:jc w:val="left"/>
              <w:rPr>
                <w:lang w:val="en-US"/>
              </w:rPr>
            </w:pPr>
            <w:r>
              <w:rPr>
                <w:rFonts w:ascii="Calibri" w:hAnsi="Calibri"/>
                <w:sz w:val="20"/>
              </w:rPr>
              <w:t xml:space="preserve">E-mail: Stas31788@gmail.com </w:t>
            </w:r>
          </w:p>
          <w:p w14:paraId="60A9C1F0" w14:textId="77777777" w:rsidR="00B55D2E" w:rsidRPr="003A2EAB" w:rsidRDefault="00B55D2E" w:rsidP="00B55D2E">
            <w:pPr>
              <w:pStyle w:val="a0"/>
              <w:jc w:val="left"/>
              <w:rPr>
                <w:lang w:val="en-US"/>
              </w:rPr>
            </w:pPr>
            <w:r>
              <w:rPr>
                <w:rFonts w:ascii="Calibri" w:hAnsi="Calibri"/>
                <w:sz w:val="20"/>
              </w:rPr>
              <w:t xml:space="preserve">Driver’s License: 489465465165 </w:t>
            </w:r>
          </w:p>
          <w:p w14:paraId="6B81F13F" w14:textId="77777777" w:rsidR="00B55D2E" w:rsidRDefault="00B55D2E" w:rsidP="00B55D2E">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7310EEA7" w14:textId="77777777" w:rsidR="00B55D2E" w:rsidRPr="00B55D2E" w:rsidRDefault="00B55D2E" w:rsidP="00B55D2E">
            <w:pPr>
              <w:pStyle w:val="a0"/>
              <w:jc w:val="left"/>
              <w:rPr>
                <w:rFonts w:ascii="Calibri" w:hAnsi="Calibri" w:cs="Calibri"/>
                <w:w w:val="80"/>
                <w:sz w:val="20"/>
                <w:szCs w:val="20"/>
                <w:lang w:val="en-US"/>
              </w:rPr>
            </w:pPr>
            <w:proofErr w:type="gramStart"/>
            <w:proofErr w:type="gramEnd"/>
            <w:r>
              <w:rPr>
                <w:rFonts w:ascii="Calibri" w:hAnsi="Calibri"/>
                <w:sz w:val="20"/>
              </w:rPr>
              <w:t xml:space="preserve">   </w:t>
            </w:r>
          </w:p>
          <w:p w14:paraId="6BA064BE" w14:textId="77777777" w:rsidR="00B55D2E" w:rsidRPr="00B55D2E" w:rsidRDefault="00B55D2E" w:rsidP="00B55D2E">
            <w:pPr>
              <w:pStyle w:val="a0"/>
              <w:jc w:val="left"/>
              <w:rPr>
                <w:rFonts w:ascii="Calibri" w:hAnsi="Calibri" w:cs="Calibri"/>
                <w:sz w:val="20"/>
                <w:szCs w:val="20"/>
                <w:lang w:val="en-US"/>
              </w:rPr>
            </w:pPr>
            <w:proofErr w:type="gramStart"/>
            <w:proofErr w:type="gramEnd"/>
            <w:r>
              <w:rPr>
                <w:rFonts w:ascii="Calibri" w:hAnsi="Calibri"/>
                <w:sz w:val="20"/>
              </w:rPr>
              <w:t xml:space="preserve">   </w:t>
            </w:r>
          </w:p>
          <w:p w14:paraId="0345B268" w14:textId="77777777" w:rsidR="00B55D2E" w:rsidRPr="00B55D2E" w:rsidRDefault="00B55D2E" w:rsidP="00B55D2E">
            <w:pPr>
              <w:pStyle w:val="a0"/>
              <w:jc w:val="left"/>
              <w:rPr>
                <w:rFonts w:ascii="Calibri" w:hAnsi="Calibri" w:cs="Calibri"/>
                <w:sz w:val="20"/>
                <w:szCs w:val="20"/>
                <w:lang w:val="en-US"/>
              </w:rPr>
            </w:pPr>
            <w:proofErr w:type="gramStart"/>
            <w:proofErr w:type="gramEnd"/>
            <w:r>
              <w:rPr>
                <w:rFonts w:ascii="Calibri" w:hAnsi="Calibri"/>
                <w:sz w:val="20"/>
              </w:rPr>
              <w:t xml:space="preserve">   </w:t>
            </w:r>
          </w:p>
          <w:p w14:paraId="04D2617A" w14:textId="77777777" w:rsidR="0083061D" w:rsidRDefault="0083061D" w:rsidP="0083061D">
            <w:pPr>
              <w:pStyle w:val="a0"/>
              <w:jc w:val="left"/>
              <w:rPr>
                <w:rFonts w:ascii="Calibri" w:hAnsi="Calibri" w:cs="Calibri"/>
                <w:w w:val="80"/>
                <w:sz w:val="20"/>
                <w:szCs w:val="22"/>
                <w:lang w:val="en-US"/>
              </w:rPr>
            </w:pPr>
          </w:p>
          <w:p w14:paraId="15F245FC" w14:textId="77777777" w:rsidR="00C861B1" w:rsidRPr="009861A3" w:rsidRDefault="0083061D" w:rsidP="0083061D">
            <w:pPr>
              <w:pStyle w:val="a0"/>
              <w:jc w:val="left"/>
              <w:rPr>
                <w:lang w:val="en-US"/>
              </w:rPr>
            </w:pPr>
            <w:r>
              <w:rPr>
                <w:rFonts w:ascii="Calibri" w:hAnsi="Calibri" w:cs="Calibri"/>
                <w:w w:val="80"/>
                <w:sz w:val="20"/>
                <w:szCs w:val="22"/>
                <w:lang w:val="en-US"/>
              </w:rPr>
              <w:t>*Lessee must be 22 or older</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0A73A506" w14:textId="77777777" w:rsidR="00C861B1" w:rsidRDefault="00C861B1">
            <w:pPr>
              <w:pStyle w:val="a0"/>
              <w:snapToGrid w:val="0"/>
              <w:jc w:val="left"/>
              <w:rPr>
                <w:rFonts w:ascii="Calibri" w:hAnsi="Calibri" w:cs="Calibri"/>
                <w:b/>
                <w:sz w:val="20"/>
                <w:szCs w:val="22"/>
                <w:lang w:val="en-US"/>
              </w:rPr>
            </w:pPr>
          </w:p>
          <w:p w14:paraId="118E8DCE" w14:textId="77777777" w:rsidR="00C861B1" w:rsidRPr="009861A3" w:rsidRDefault="00C861B1">
            <w:pPr>
              <w:pStyle w:val="a0"/>
              <w:rPr>
                <w:lang w:val="en-US"/>
              </w:rPr>
            </w:pPr>
            <w:r>
              <w:rPr>
                <w:rFonts w:ascii="Calibri" w:hAnsi="Calibri" w:cs="Calibri"/>
                <w:b/>
                <w:sz w:val="30"/>
                <w:szCs w:val="30"/>
              </w:rPr>
              <w:t>ТОО</w:t>
            </w:r>
            <w:r w:rsidRPr="009861A3">
              <w:rPr>
                <w:rFonts w:ascii="Calibri" w:hAnsi="Calibri" w:cs="Calibri"/>
                <w:b/>
                <w:sz w:val="30"/>
                <w:szCs w:val="30"/>
                <w:lang w:val="en-US"/>
              </w:rPr>
              <w:t xml:space="preserve"> «</w:t>
            </w:r>
            <w:r>
              <w:rPr>
                <w:rFonts w:ascii="Calibri" w:hAnsi="Calibri" w:cs="Calibri"/>
                <w:b/>
                <w:sz w:val="30"/>
                <w:szCs w:val="30"/>
                <w:lang w:val="en-US"/>
              </w:rPr>
              <w:t>CAR</w:t>
            </w:r>
            <w:r w:rsidRPr="009861A3">
              <w:rPr>
                <w:rFonts w:ascii="Calibri" w:hAnsi="Calibri" w:cs="Calibri"/>
                <w:b/>
                <w:sz w:val="30"/>
                <w:szCs w:val="30"/>
                <w:lang w:val="en-US"/>
              </w:rPr>
              <w:t xml:space="preserve"> </w:t>
            </w:r>
            <w:r>
              <w:rPr>
                <w:rFonts w:ascii="Calibri" w:hAnsi="Calibri" w:cs="Calibri"/>
                <w:b/>
                <w:sz w:val="30"/>
                <w:szCs w:val="30"/>
                <w:lang w:val="en-US"/>
              </w:rPr>
              <w:t>Venture</w:t>
            </w:r>
            <w:r w:rsidRPr="009861A3">
              <w:rPr>
                <w:rFonts w:ascii="Calibri" w:hAnsi="Calibri" w:cs="Calibri"/>
                <w:b/>
                <w:sz w:val="30"/>
                <w:szCs w:val="30"/>
                <w:lang w:val="en-US"/>
              </w:rPr>
              <w:t>»</w:t>
            </w:r>
          </w:p>
          <w:p w14:paraId="24E2DB46" w14:textId="77777777" w:rsidR="00C861B1" w:rsidRPr="009861A3" w:rsidRDefault="00C861B1">
            <w:pPr>
              <w:pStyle w:val="a0"/>
              <w:rPr>
                <w:lang w:val="en-US"/>
              </w:rPr>
            </w:pPr>
            <w:r>
              <w:t>Известный</w:t>
            </w:r>
            <w:r>
              <w:rPr>
                <w:lang w:val="en-US"/>
              </w:rPr>
              <w:t xml:space="preserve"> </w:t>
            </w:r>
            <w:r>
              <w:t>как</w:t>
            </w:r>
            <w:r>
              <w:rPr>
                <w:lang w:val="en-US"/>
              </w:rPr>
              <w:t xml:space="preserve"> Iron Horse Nomads LLC</w:t>
            </w:r>
          </w:p>
          <w:p w14:paraId="2E02D230" w14:textId="77777777" w:rsidR="00C861B1" w:rsidRDefault="00C861B1">
            <w:pPr>
              <w:pStyle w:val="a0"/>
              <w:jc w:val="left"/>
              <w:rPr>
                <w:rFonts w:ascii="Calibri" w:hAnsi="Calibri" w:cs="Calibri"/>
                <w:b/>
                <w:sz w:val="20"/>
                <w:szCs w:val="22"/>
                <w:lang w:val="ky-KG"/>
              </w:rPr>
            </w:pPr>
          </w:p>
          <w:p w14:paraId="3D465966" w14:textId="77777777" w:rsidR="00C861B1" w:rsidRDefault="00C861B1">
            <w:pPr>
              <w:pStyle w:val="a0"/>
              <w:jc w:val="left"/>
            </w:pPr>
            <w:r>
              <w:rPr>
                <w:rFonts w:ascii="Calibri" w:hAnsi="Calibri" w:cs="Calibri"/>
                <w:b/>
                <w:sz w:val="20"/>
                <w:szCs w:val="22"/>
                <w:lang w:val="ky-KG"/>
              </w:rPr>
              <w:t>Договор аренды транспортного средства</w:t>
            </w:r>
          </w:p>
          <w:p w14:paraId="4EE06F5A" w14:textId="77777777" w:rsidR="00C861B1" w:rsidRDefault="00C861B1">
            <w:pPr>
              <w:pStyle w:val="a0"/>
              <w:jc w:val="left"/>
              <w:rPr>
                <w:rFonts w:ascii="Calibri" w:hAnsi="Calibri" w:cs="Calibri"/>
                <w:b/>
                <w:sz w:val="20"/>
                <w:szCs w:val="22"/>
              </w:rPr>
            </w:pPr>
          </w:p>
          <w:p w14:paraId="131CAC9C" w14:textId="77777777" w:rsidR="00C861B1" w:rsidRDefault="00C861B1">
            <w:pPr>
              <w:pStyle w:val="a0"/>
              <w:jc w:val="left"/>
            </w:pPr>
            <w:r>
              <w:rPr>
                <w:rFonts w:ascii="Calibri" w:hAnsi="Calibri" w:cs="Calibri"/>
                <w:b/>
                <w:sz w:val="20"/>
                <w:szCs w:val="22"/>
                <w:lang w:val="ky-KG"/>
              </w:rPr>
              <w:t>Информация о клиенте</w:t>
            </w:r>
          </w:p>
          <w:p w14:paraId="4E169923" w14:textId="77777777" w:rsidR="00C861B1" w:rsidRDefault="00C861B1">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53FDC3F5" w14:textId="77777777" w:rsidR="00C861B1" w:rsidRDefault="00C861B1">
            <w:pPr>
              <w:pStyle w:val="a0"/>
              <w:jc w:val="left"/>
            </w:pPr>
            <w:r>
              <w:rPr>
                <w:rFonts w:ascii="Calibri" w:hAnsi="Calibri" w:cs="Calibri"/>
                <w:w w:val="80"/>
                <w:sz w:val="20"/>
                <w:szCs w:val="22"/>
              </w:rPr>
              <w:t>_________________________________________________</w:t>
            </w:r>
          </w:p>
          <w:p w14:paraId="49536B97" w14:textId="77777777" w:rsidR="00C861B1" w:rsidRDefault="00C861B1">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205354AD" w14:textId="77777777" w:rsidR="00C861B1" w:rsidRDefault="00C861B1">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37E43C00" w14:textId="77777777" w:rsidR="00C861B1" w:rsidRDefault="00C861B1">
            <w:pPr>
              <w:pStyle w:val="a0"/>
              <w:jc w:val="left"/>
            </w:pPr>
            <w:r>
              <w:rPr>
                <w:rFonts w:ascii="Calibri" w:hAnsi="Calibri" w:cs="Calibri"/>
                <w:w w:val="80"/>
                <w:sz w:val="20"/>
                <w:szCs w:val="22"/>
              </w:rPr>
              <w:t>____________________________________________________</w:t>
            </w:r>
          </w:p>
          <w:p w14:paraId="49DEACF5" w14:textId="77777777" w:rsidR="00C861B1" w:rsidRDefault="00C861B1">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7E9E0E7D" w14:textId="77777777" w:rsidR="00C861B1" w:rsidRDefault="00C861B1">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109EC94C" w14:textId="77777777" w:rsidR="00C861B1" w:rsidRDefault="00C861B1">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369D3410" w14:textId="1E5C6D91" w:rsidR="00C861B1" w:rsidRDefault="00C861B1">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w:t>
            </w:r>
            <w:r w:rsidR="00ED31AA">
              <w:rPr>
                <w:rFonts w:ascii="Calibri" w:hAnsi="Calibri" w:cs="Calibri"/>
                <w:w w:val="80"/>
                <w:sz w:val="20"/>
                <w:szCs w:val="22"/>
                <w:lang w:val="en-US"/>
              </w:rPr>
              <w:t>s</w:t>
            </w:r>
            <w:r>
              <w:rPr>
                <w:rFonts w:ascii="Calibri" w:hAnsi="Calibri" w:cs="Calibri"/>
                <w:w w:val="80"/>
                <w:sz w:val="20"/>
                <w:szCs w:val="22"/>
                <w:lang w:val="ky-KG"/>
              </w:rPr>
              <w:t>д.удостовер.</w:t>
            </w:r>
            <w:r>
              <w:rPr>
                <w:rFonts w:ascii="Calibri" w:hAnsi="Calibri" w:cs="Calibri"/>
                <w:w w:val="80"/>
                <w:sz w:val="20"/>
                <w:szCs w:val="22"/>
              </w:rPr>
              <w:t>): ____________________________________________________</w:t>
            </w:r>
          </w:p>
          <w:p w14:paraId="47E32048" w14:textId="77777777" w:rsidR="00C861B1" w:rsidRDefault="00C861B1">
            <w:r w:rsidRPr="009861A3">
              <w:rPr>
                <w:w w:val="80"/>
                <w:sz w:val="20"/>
              </w:rPr>
              <w:t>____________________________________________________________________________________________________</w:t>
            </w:r>
          </w:p>
          <w:p w14:paraId="6F5A3528" w14:textId="77777777" w:rsidR="00C861B1" w:rsidRDefault="00C861B1">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 лет </w:t>
            </w:r>
            <w:r>
              <w:rPr>
                <w:rFonts w:ascii="Calibri" w:hAnsi="Calibri" w:cs="Calibri"/>
                <w:w w:val="80"/>
                <w:sz w:val="20"/>
                <w:szCs w:val="22"/>
              </w:rPr>
              <w:t>и старше</w:t>
            </w:r>
          </w:p>
        </w:tc>
      </w:tr>
      <w:tr w:rsidR="00B55D2E" w14:paraId="04C1E284" w14:textId="77777777" w:rsidTr="009861A3">
        <w:trPr>
          <w:trHeight w:val="2591"/>
        </w:trPr>
        <w:tc>
          <w:tcPr>
            <w:tcW w:w="5252" w:type="dxa"/>
            <w:tcBorders>
              <w:top w:val="single" w:sz="4" w:space="0" w:color="000000"/>
              <w:left w:val="single" w:sz="4" w:space="0" w:color="000000"/>
              <w:bottom w:val="single" w:sz="4" w:space="0" w:color="000000"/>
            </w:tcBorders>
            <w:shd w:val="clear" w:color="auto" w:fill="auto"/>
          </w:tcPr>
          <w:p w14:paraId="38314638"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555F9794" w14:textId="77777777" w:rsidR="00B55D2E" w:rsidRPr="003A2EAB" w:rsidRDefault="00B55D2E" w:rsidP="00B55D2E">
            <w:pPr>
              <w:pStyle w:val="a0"/>
              <w:jc w:val="left"/>
              <w:rPr>
                <w:lang w:val="en-US"/>
              </w:rPr>
            </w:pPr>
            <w:r>
              <w:rPr>
                <w:rFonts w:ascii="Calibri" w:hAnsi="Calibri"/>
                <w:sz w:val="20"/>
              </w:rPr>
              <w:t xml:space="preserve">Start Date: 31.03.2026 </w:t>
            </w:r>
          </w:p>
          <w:p w14:paraId="4F46DC4F" w14:textId="77777777" w:rsidR="00B55D2E" w:rsidRPr="003A2EAB" w:rsidRDefault="00B55D2E" w:rsidP="00B55D2E">
            <w:pPr>
              <w:pStyle w:val="a0"/>
              <w:jc w:val="left"/>
              <w:rPr>
                <w:lang w:val="en-US"/>
              </w:rPr>
            </w:pPr>
            <w:r>
              <w:rPr>
                <w:rFonts w:ascii="Calibri" w:hAnsi="Calibri"/>
                <w:sz w:val="20"/>
              </w:rPr>
              <w:t xml:space="preserve">End Date: 25.05.2026 </w:t>
            </w:r>
          </w:p>
          <w:p w14:paraId="6C7EB0D7" w14:textId="77777777" w:rsidR="00B55D2E" w:rsidRDefault="00B55D2E" w:rsidP="00B55D2E">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Initial__________</w:t>
            </w:r>
          </w:p>
          <w:p w14:paraId="535328C2" w14:textId="77777777" w:rsidR="00B55D2E" w:rsidRPr="003A2EAB" w:rsidRDefault="00B55D2E" w:rsidP="00B55D2E">
            <w:pPr>
              <w:pStyle w:val="a0"/>
              <w:jc w:val="left"/>
              <w:rPr>
                <w:lang w:val="en-US"/>
              </w:rPr>
            </w:pPr>
            <w:r>
              <w:rPr>
                <w:rFonts w:ascii="Calibri" w:hAnsi="Calibri"/>
                <w:sz w:val="20"/>
              </w:rPr>
              <w:t>Rental Rate: _________________KZT (100.00 USD) /per Day</w:t>
            </w:r>
          </w:p>
          <w:p w14:paraId="384F6FAC" w14:textId="77777777" w:rsidR="00B55D2E" w:rsidRPr="003A2EAB" w:rsidRDefault="00B55D2E" w:rsidP="00B55D2E">
            <w:pPr>
              <w:pStyle w:val="a0"/>
              <w:jc w:val="left"/>
              <w:rPr>
                <w:lang w:val="en-US"/>
              </w:rPr>
            </w:pPr>
            <w:r>
              <w:rPr>
                <w:rFonts w:ascii="Calibri" w:hAnsi="Calibri"/>
                <w:sz w:val="20"/>
              </w:rPr>
              <w:t xml:space="preserve">Total Amount: _______________KZT (5600.00 USD) </w:t>
            </w:r>
          </w:p>
          <w:p w14:paraId="5A7BE11D" w14:textId="77777777" w:rsidR="00B55D2E" w:rsidRPr="004168A6" w:rsidRDefault="00B55D2E" w:rsidP="00B55D2E">
            <w:pPr>
              <w:pStyle w:val="a0"/>
              <w:jc w:val="left"/>
              <w:rPr>
                <w:lang w:val="en-US"/>
              </w:rPr>
            </w:pPr>
            <w:proofErr w:type="gramStart"/>
            <w:proofErr w:type="gramEnd"/>
            <w:r>
              <w:rPr>
                <w:rFonts w:ascii="Calibri" w:hAnsi="Calibri"/>
                <w:sz w:val="20"/>
              </w:rPr>
              <w:t>Security Deposit: _____________KZT (500.00  USD)</w:t>
            </w:r>
          </w:p>
          <w:p w14:paraId="69C1ADF2" w14:textId="77777777" w:rsidR="00B55D2E" w:rsidRDefault="00B55D2E" w:rsidP="00B55D2E">
            <w:pPr>
              <w:pStyle w:val="a0"/>
              <w:jc w:val="left"/>
              <w:rPr>
                <w:rFonts w:ascii="Calibri" w:hAnsi="Calibri" w:cs="Calibri"/>
                <w:w w:val="80"/>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463B1DCA" w14:textId="77777777" w:rsidR="00B55D2E" w:rsidRDefault="00B55D2E" w:rsidP="00B55D2E">
            <w:pPr>
              <w:pStyle w:val="a0"/>
              <w:jc w:val="left"/>
            </w:pPr>
            <w:r>
              <w:rPr>
                <w:rFonts w:ascii="Calibri" w:hAnsi="Calibri" w:cs="Calibri"/>
                <w:b/>
                <w:w w:val="80"/>
                <w:sz w:val="18"/>
                <w:szCs w:val="22"/>
                <w:lang w:val="ky-KG"/>
              </w:rPr>
              <w:t>Условия аренды</w:t>
            </w:r>
          </w:p>
          <w:p w14:paraId="64F2B868" w14:textId="77777777" w:rsidR="00B55D2E" w:rsidRDefault="00B55D2E" w:rsidP="00B55D2E">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4E994872" w14:textId="77777777" w:rsidR="00B55D2E" w:rsidRDefault="00B55D2E" w:rsidP="00B55D2E">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________________________________</w:t>
            </w:r>
          </w:p>
          <w:p w14:paraId="697D0F02" w14:textId="77777777" w:rsidR="00B55D2E" w:rsidRDefault="00B55D2E" w:rsidP="00B55D2E">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 xml:space="preserve">3 </w:t>
            </w:r>
            <w:proofErr w:type="spellStart"/>
            <w:r>
              <w:rPr>
                <w:rFonts w:ascii="Calibri" w:hAnsi="Calibri" w:cs="Calibri"/>
                <w:w w:val="80"/>
                <w:sz w:val="18"/>
                <w:szCs w:val="22"/>
              </w:rPr>
              <w:t>дн</w:t>
            </w:r>
            <w:proofErr w:type="spellEnd"/>
            <w:r>
              <w:rPr>
                <w:rFonts w:ascii="Calibri" w:hAnsi="Calibri" w:cs="Calibri"/>
                <w:w w:val="80"/>
                <w:sz w:val="18"/>
                <w:szCs w:val="22"/>
                <w:lang w:val="ky-KG"/>
              </w:rPr>
              <w:t>я</w:t>
            </w:r>
            <w:r>
              <w:rPr>
                <w:rFonts w:ascii="Calibri" w:hAnsi="Calibri" w:cs="Calibri"/>
                <w:w w:val="80"/>
                <w:sz w:val="18"/>
                <w:szCs w:val="22"/>
              </w:rPr>
              <w:t xml:space="preserve">, клиент должен </w:t>
            </w:r>
            <w:proofErr w:type="spellStart"/>
            <w:r>
              <w:rPr>
                <w:rFonts w:ascii="Calibri" w:hAnsi="Calibri" w:cs="Calibri"/>
                <w:w w:val="80"/>
                <w:sz w:val="18"/>
                <w:szCs w:val="22"/>
              </w:rPr>
              <w:t>выпла</w:t>
            </w:r>
            <w:proofErr w:type="spellEnd"/>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 xml:space="preserve">первоначального срока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7DB5B882" w14:textId="77777777" w:rsidR="00B55D2E" w:rsidRDefault="00B55D2E" w:rsidP="00B55D2E">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F744BF0" w14:textId="77777777" w:rsidR="00B55D2E" w:rsidRDefault="00B55D2E" w:rsidP="00B55D2E">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6B9201A3" w14:textId="77777777" w:rsidR="00B55D2E" w:rsidRDefault="00B55D2E" w:rsidP="00B55D2E">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5B55C70B" w14:textId="77777777" w:rsidR="00B55D2E" w:rsidRDefault="00B55D2E" w:rsidP="00B55D2E">
            <w:pPr>
              <w:pStyle w:val="a0"/>
              <w:jc w:val="left"/>
            </w:pPr>
            <w:r>
              <w:rPr>
                <w:rFonts w:ascii="Calibri" w:hAnsi="Calibri" w:cs="Calibri"/>
                <w:w w:val="80"/>
                <w:sz w:val="18"/>
                <w:szCs w:val="22"/>
              </w:rPr>
              <w:t xml:space="preserve">Залог вернули _____________ </w:t>
            </w:r>
            <w:r>
              <w:rPr>
                <w:rFonts w:ascii="Calibri" w:hAnsi="Calibri" w:cs="Calibri"/>
                <w:w w:val="80"/>
                <w:sz w:val="18"/>
                <w:szCs w:val="22"/>
                <w:lang w:val="en-US"/>
              </w:rPr>
              <w:t>USD/KZT</w:t>
            </w:r>
          </w:p>
        </w:tc>
      </w:tr>
      <w:tr w:rsidR="00B55D2E" w:rsidRPr="009861A3" w14:paraId="58CE358B" w14:textId="77777777" w:rsidTr="009861A3">
        <w:tc>
          <w:tcPr>
            <w:tcW w:w="5252" w:type="dxa"/>
            <w:tcBorders>
              <w:top w:val="single" w:sz="4" w:space="0" w:color="000000"/>
              <w:left w:val="single" w:sz="4" w:space="0" w:color="000000"/>
              <w:bottom w:val="single" w:sz="4" w:space="0" w:color="000000"/>
            </w:tcBorders>
            <w:shd w:val="clear" w:color="auto" w:fill="auto"/>
          </w:tcPr>
          <w:p w14:paraId="7471B0D2"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48994F51" w14:textId="77777777" w:rsidR="00B55D2E" w:rsidRPr="003A2EAB" w:rsidRDefault="00B55D2E" w:rsidP="00B55D2E">
            <w:pPr>
              <w:pStyle w:val="a0"/>
              <w:jc w:val="left"/>
              <w:rPr>
                <w:lang w:val="en-US"/>
              </w:rPr>
            </w:pPr>
            <w:proofErr w:type="gramStart"/>
            <w:proofErr w:type="gramEnd"/>
            <w:r>
              <w:rPr>
                <w:rFonts w:ascii="Calibri" w:hAnsi="Calibri"/>
                <w:sz w:val="20"/>
              </w:rPr>
              <w:t>Make:__Mitsubishi_   Model:__Pajero Sport</w:t>
            </w:r>
          </w:p>
          <w:p w14:paraId="3C84A6F9" w14:textId="77777777" w:rsidR="00B55D2E" w:rsidRPr="003A2EAB" w:rsidRDefault="00B55D2E" w:rsidP="00B55D2E">
            <w:pPr>
              <w:pStyle w:val="a0"/>
              <w:jc w:val="left"/>
              <w:rPr>
                <w:lang w:val="en-US"/>
              </w:rPr>
            </w:pPr>
            <w:proofErr w:type="gramStart"/>
            <w:proofErr w:type="gramEnd"/>
            <w:r>
              <w:rPr>
                <w:rFonts w:ascii="Calibri" w:hAnsi="Calibri"/>
                <w:sz w:val="20"/>
              </w:rPr>
              <w:t xml:space="preserve">Year:_2015__ Color:___Black_____ </w:t>
            </w:r>
          </w:p>
          <w:p w14:paraId="7F70DA02" w14:textId="48068269" w:rsidR="00B55D2E" w:rsidRPr="009861A3" w:rsidRDefault="00B55D2E" w:rsidP="00B55D2E">
            <w:pPr>
              <w:pStyle w:val="a0"/>
              <w:jc w:val="left"/>
              <w:rPr>
                <w:lang w:val="en-US"/>
              </w:rPr>
            </w:pPr>
            <w:proofErr w:type="gramStart"/>
            <w:proofErr w:type="gramEnd"/>
            <w:r>
              <w:rPr>
                <w:rFonts w:ascii="Calibri" w:hAnsi="Calibri"/>
                <w:sz w:val="20"/>
              </w:rPr>
              <w:t>PLATE:__450FV02</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193768" w14:textId="6F6A54AE" w:rsidR="00565686" w:rsidRPr="00565686" w:rsidRDefault="00565686" w:rsidP="00565686">
            <w:pPr>
              <w:pStyle w:val="a0"/>
              <w:jc w:val="left"/>
              <w:rPr>
                <w:rFonts w:ascii="Calibri" w:hAnsi="Calibri" w:cs="Calibri"/>
                <w:b/>
                <w:w w:val="80"/>
                <w:sz w:val="20"/>
                <w:szCs w:val="22"/>
                <w:lang w:val="en-US"/>
              </w:rPr>
            </w:pPr>
            <w:r>
              <w:rPr>
                <w:rFonts w:ascii="Calibri" w:hAnsi="Calibri" w:cs="Calibri"/>
                <w:b/>
                <w:w w:val="80"/>
                <w:sz w:val="20"/>
                <w:szCs w:val="22"/>
              </w:rPr>
              <w:t>Транспортное</w:t>
            </w:r>
            <w:r w:rsidRPr="00565686">
              <w:rPr>
                <w:rFonts w:ascii="Calibri" w:hAnsi="Calibri" w:cs="Calibri"/>
                <w:b/>
                <w:w w:val="80"/>
                <w:sz w:val="20"/>
                <w:szCs w:val="22"/>
                <w:lang w:val="en-US"/>
              </w:rPr>
              <w:t xml:space="preserve"> </w:t>
            </w:r>
            <w:r>
              <w:rPr>
                <w:rFonts w:ascii="Calibri" w:hAnsi="Calibri" w:cs="Calibri"/>
                <w:b/>
                <w:w w:val="80"/>
                <w:sz w:val="20"/>
                <w:szCs w:val="22"/>
              </w:rPr>
              <w:t>средство</w:t>
            </w:r>
          </w:p>
          <w:p w14:paraId="256F4801" w14:textId="4CE2D2E5" w:rsidR="00565686" w:rsidRPr="003A2EAB" w:rsidRDefault="00565686" w:rsidP="00565686">
            <w:pPr>
              <w:pStyle w:val="a0"/>
              <w:jc w:val="left"/>
              <w:rPr>
                <w:lang w:val="en-US"/>
              </w:rPr>
            </w:pPr>
            <w:proofErr w:type="gramStart"/>
            <w:proofErr w:type="gramEnd"/>
            <w:r>
              <w:rPr>
                <w:rFonts w:ascii="Calibri" w:hAnsi="Calibri"/>
                <w:sz w:val="20"/>
              </w:rPr>
              <w:t>Марка:__Mitsubishi_   Модель:__Pajero Sport</w:t>
            </w:r>
          </w:p>
          <w:p w14:paraId="392A232F" w14:textId="760551FC" w:rsidR="00565686" w:rsidRPr="003A2EAB" w:rsidRDefault="00565686" w:rsidP="00565686">
            <w:pPr>
              <w:pStyle w:val="a0"/>
              <w:jc w:val="left"/>
              <w:rPr>
                <w:lang w:val="en-US"/>
              </w:rPr>
            </w:pPr>
            <w:proofErr w:type="gramStart"/>
            <w:proofErr w:type="gramEnd"/>
            <w:r>
              <w:rPr>
                <w:rFonts w:ascii="Calibri" w:hAnsi="Calibri"/>
                <w:sz w:val="20"/>
              </w:rPr>
              <w:t xml:space="preserve">Год выпуска:_2015__ Цвет:___Black_____ </w:t>
            </w:r>
          </w:p>
          <w:p w14:paraId="4CAE610E" w14:textId="15ABD1BF" w:rsidR="00B55D2E" w:rsidRDefault="00565686" w:rsidP="00565686">
            <w:pPr>
              <w:pStyle w:val="a0"/>
              <w:jc w:val="left"/>
              <w:rPr>
                <w:rFonts w:ascii="Calibri" w:hAnsi="Calibri" w:cs="Calibri"/>
                <w:w w:val="80"/>
                <w:sz w:val="20"/>
                <w:szCs w:val="22"/>
              </w:rPr>
            </w:pPr>
            <w:proofErr w:type="gramStart"/>
            <w:proofErr w:type="gramEnd"/>
            <w:r>
              <w:rPr>
                <w:rFonts w:ascii="Calibri" w:hAnsi="Calibri"/>
                <w:sz w:val="20"/>
              </w:rPr>
              <w:t>ГНРЗ:__450FV02</w:t>
            </w:r>
          </w:p>
        </w:tc>
      </w:tr>
      <w:tr w:rsidR="00B55D2E" w:rsidRPr="009861A3" w14:paraId="073B9ED8" w14:textId="77777777" w:rsidTr="009861A3">
        <w:tc>
          <w:tcPr>
            <w:tcW w:w="5252" w:type="dxa"/>
            <w:tcBorders>
              <w:top w:val="single" w:sz="4" w:space="0" w:color="000000"/>
              <w:left w:val="single" w:sz="4" w:space="0" w:color="000000"/>
              <w:bottom w:val="single" w:sz="4" w:space="0" w:color="000000"/>
            </w:tcBorders>
            <w:shd w:val="clear" w:color="auto" w:fill="auto"/>
          </w:tcPr>
          <w:p w14:paraId="57F5CC07" w14:textId="77777777" w:rsidR="00E87EB2" w:rsidRDefault="00E87EB2" w:rsidP="00B55D2E">
            <w:pPr>
              <w:pStyle w:val="a0"/>
              <w:jc w:val="left"/>
              <w:rPr>
                <w:rFonts w:ascii="Calibri" w:hAnsi="Calibri" w:cs="Calibri"/>
                <w:b/>
                <w:bCs/>
                <w:w w:val="80"/>
                <w:sz w:val="20"/>
                <w:szCs w:val="22"/>
                <w:lang w:val="en-US"/>
              </w:rPr>
            </w:pPr>
            <w:r>
              <w:rPr>
                <w:rFonts w:ascii="Calibri" w:hAnsi="Calibri" w:cs="Calibri"/>
                <w:b/>
                <w:bCs/>
                <w:w w:val="80"/>
                <w:sz w:val="20"/>
                <w:szCs w:val="22"/>
                <w:lang w:val="en-US"/>
              </w:rPr>
              <w:t>Permission</w:t>
            </w:r>
            <w:r>
              <w:rPr>
                <w:rFonts w:ascii="Calibri" w:hAnsi="Calibri" w:cs="Calibri"/>
                <w:b/>
                <w:bCs/>
                <w:w w:val="80"/>
                <w:sz w:val="20"/>
                <w:szCs w:val="22"/>
                <w:lang w:val="en-US"/>
              </w:rPr>
              <w:t xml:space="preserve"> </w:t>
            </w:r>
          </w:p>
          <w:p w14:paraId="4FA3600E" w14:textId="2F66C84D" w:rsidR="008A10EC" w:rsidRDefault="008A10EC" w:rsidP="00B55D2E">
            <w:pPr>
              <w:pStyle w:val="a0"/>
              <w:jc w:val="left"/>
              <w:rPr>
                <w:rFonts w:ascii="Calibri" w:hAnsi="Calibri" w:cs="Calibri"/>
                <w:w w:val="80"/>
                <w:sz w:val="20"/>
                <w:szCs w:val="22"/>
                <w:lang w:val="en-US"/>
              </w:rPr>
            </w:pPr>
            <w:r>
              <w:rPr>
                <w:rFonts w:ascii="Calibri" w:hAnsi="Calibri"/>
                <w:sz w:val="20"/>
              </w:rPr>
              <w:t>Казахстан</w:t>
            </w:r>
          </w:p>
          <w:p w14:paraId="402B4075" w14:textId="7EA30929" w:rsidR="00B55D2E" w:rsidRDefault="00B55D2E" w:rsidP="00B55D2E">
            <w:pPr>
              <w:pStyle w:val="a0"/>
              <w:jc w:val="left"/>
              <w:rPr>
                <w:rFonts w:ascii="Calibri" w:hAnsi="Calibri" w:cs="Calibri"/>
                <w:w w:val="80"/>
                <w:sz w:val="20"/>
                <w:szCs w:val="22"/>
                <w:lang w:val="en-US"/>
              </w:rPr>
            </w:pPr>
            <w:proofErr w:type="gramStart"/>
            <w:proofErr w:type="gramEnd"/>
            <w:r>
              <w:rPr>
                <w:rFonts w:ascii="Calibri" w:hAnsi="Calibri"/>
                <w:sz w:val="20"/>
              </w:rPr>
              <w:t xml:space="preserve">Types of Roads:  Asphalt, Gravel, Dirt, Off-road         </w:t>
            </w:r>
          </w:p>
          <w:p w14:paraId="5654AB8F" w14:textId="77777777" w:rsidR="00B55D2E" w:rsidRDefault="00B55D2E" w:rsidP="00B55D2E">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757ED944" w14:textId="09466BBD" w:rsidR="00B55D2E" w:rsidRPr="009861A3" w:rsidRDefault="00B55D2E" w:rsidP="00B55D2E">
            <w:pPr>
              <w:pStyle w:val="a0"/>
              <w:jc w:val="left"/>
              <w:rPr>
                <w:lang w:val="en-US"/>
              </w:rPr>
            </w:pPr>
            <w:r>
              <w:rPr>
                <w:rFonts w:ascii="Calibri" w:hAnsi="Calibri" w:cs="Calibri"/>
                <w:b/>
                <w:w w:val="80"/>
                <w:sz w:val="20"/>
                <w:szCs w:val="22"/>
                <w:lang w:val="ky-KG"/>
              </w:rPr>
              <w:t>*Ignoring the road limitations will result in the forfeiture of your security deposit to IHN.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3008385C" w14:textId="28C25CD5" w:rsidR="00B55D2E" w:rsidRPr="00E87EB2" w:rsidRDefault="00B55D2E" w:rsidP="00B55D2E">
            <w:pPr>
              <w:pStyle w:val="a0"/>
              <w:jc w:val="left"/>
              <w:rPr>
                <w:rFonts w:ascii="Calibri" w:hAnsi="Calibri" w:cs="Calibri"/>
                <w:b/>
                <w:bCs/>
                <w:w w:val="80"/>
                <w:sz w:val="20"/>
                <w:szCs w:val="22"/>
              </w:rPr>
            </w:pPr>
            <w:r w:rsidRPr="00E87EB2">
              <w:rPr>
                <w:rFonts w:ascii="Calibri" w:hAnsi="Calibri" w:cs="Calibri"/>
                <w:b/>
                <w:bCs/>
                <w:w w:val="80"/>
                <w:sz w:val="20"/>
                <w:szCs w:val="22"/>
                <w:lang w:val="ky-KG"/>
              </w:rPr>
              <w:t>Разрешенно в</w:t>
            </w:r>
            <w:r w:rsidRPr="00E87EB2">
              <w:rPr>
                <w:rFonts w:ascii="Calibri" w:hAnsi="Calibri" w:cs="Calibri"/>
                <w:b/>
                <w:bCs/>
                <w:w w:val="80"/>
                <w:sz w:val="20"/>
                <w:szCs w:val="22"/>
              </w:rPr>
              <w:t xml:space="preserve">: </w:t>
            </w:r>
          </w:p>
          <w:p w14:paraId="4370248E" w14:textId="77A5C6D3" w:rsidR="00E87EB2" w:rsidRPr="008A10EC" w:rsidRDefault="008A10EC" w:rsidP="00B55D2E">
            <w:pPr>
              <w:pStyle w:val="a0"/>
              <w:jc w:val="left"/>
              <w:rPr>
                <w:rFonts w:ascii="Calibri" w:hAnsi="Calibri" w:cs="Calibri"/>
                <w:w w:val="80"/>
                <w:sz w:val="20"/>
                <w:szCs w:val="22"/>
                <w:lang w:val="en-US"/>
              </w:rPr>
            </w:pPr>
            <w:r>
              <w:rPr>
                <w:rFonts w:ascii="Calibri" w:hAnsi="Calibri"/>
                <w:sz w:val="20"/>
              </w:rPr>
              <w:t>Казахстан</w:t>
            </w:r>
          </w:p>
          <w:p w14:paraId="4666EA8D" w14:textId="7E38459B" w:rsidR="00B55D2E" w:rsidRPr="008A10EC" w:rsidRDefault="00B55D2E" w:rsidP="00B55D2E">
            <w:pPr>
              <w:pStyle w:val="a0"/>
              <w:jc w:val="left"/>
              <w:rPr>
                <w:lang w:val="en-US"/>
              </w:rPr>
            </w:pPr>
            <w:r>
              <w:rPr>
                <w:rFonts w:ascii="Calibri" w:hAnsi="Calibri"/>
                <w:sz w:val="20"/>
              </w:rPr>
              <w:t xml:space="preserve">Виды дорог:  Asphalt, Gravel, Dirt, Off-road         </w:t>
            </w:r>
          </w:p>
          <w:p w14:paraId="754107D9" w14:textId="77777777" w:rsidR="00B55D2E" w:rsidRDefault="00B55D2E" w:rsidP="00B55D2E">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5AD70DDC" w14:textId="77777777" w:rsidR="00B55D2E" w:rsidRDefault="00B55D2E" w:rsidP="00B55D2E">
            <w:pPr>
              <w:pStyle w:val="a0"/>
              <w:jc w:val="left"/>
              <w:rPr>
                <w:rFonts w:ascii="Calibri" w:hAnsi="Calibri" w:cs="Calibri"/>
                <w:b/>
                <w:w w:val="80"/>
                <w:sz w:val="20"/>
                <w:szCs w:val="22"/>
                <w:lang w:val="ky-KG"/>
              </w:rPr>
            </w:pPr>
          </w:p>
        </w:tc>
      </w:tr>
      <w:tr w:rsidR="00B55D2E" w14:paraId="67FAAA88" w14:textId="77777777" w:rsidTr="009861A3">
        <w:tc>
          <w:tcPr>
            <w:tcW w:w="5252" w:type="dxa"/>
            <w:tcBorders>
              <w:top w:val="single" w:sz="4" w:space="0" w:color="000000"/>
              <w:left w:val="single" w:sz="4" w:space="0" w:color="000000"/>
              <w:bottom w:val="single" w:sz="4" w:space="0" w:color="000000"/>
            </w:tcBorders>
            <w:shd w:val="clear" w:color="auto" w:fill="auto"/>
          </w:tcPr>
          <w:p w14:paraId="154989DB" w14:textId="77777777" w:rsidR="00B55D2E" w:rsidRPr="009861A3" w:rsidRDefault="00B55D2E" w:rsidP="00B55D2E">
            <w:pPr>
              <w:pStyle w:val="a0"/>
              <w:jc w:val="left"/>
              <w:rPr>
                <w:lang w:val="en-US"/>
              </w:rPr>
            </w:pPr>
            <w:r>
              <w:rPr>
                <w:rFonts w:ascii="Calibri" w:hAnsi="Calibri" w:cs="Calibri"/>
                <w:w w:val="80"/>
                <w:sz w:val="20"/>
                <w:szCs w:val="22"/>
                <w:lang w:val="en-US"/>
              </w:rPr>
              <w:t xml:space="preserve">Kilometer/Day Limit: ____None_______ </w:t>
            </w:r>
          </w:p>
          <w:p w14:paraId="413A51AD" w14:textId="77777777" w:rsidR="00B55D2E" w:rsidRPr="009861A3" w:rsidRDefault="00B55D2E" w:rsidP="00B55D2E">
            <w:pPr>
              <w:pStyle w:val="a0"/>
              <w:jc w:val="left"/>
              <w:rPr>
                <w:lang w:val="en-US"/>
              </w:rPr>
            </w:pPr>
            <w:r>
              <w:rPr>
                <w:rFonts w:ascii="Calibri" w:hAnsi="Calibri" w:cs="Calibri"/>
                <w:w w:val="80"/>
                <w:sz w:val="20"/>
                <w:szCs w:val="22"/>
                <w:lang w:val="en-US"/>
              </w:rPr>
              <w:t>Starting Odometer: 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755C3FBF" w14:textId="77777777" w:rsidR="00B55D2E" w:rsidRDefault="00B55D2E" w:rsidP="00B55D2E">
            <w:pPr>
              <w:pStyle w:val="a0"/>
              <w:jc w:val="left"/>
            </w:pPr>
            <w:r>
              <w:rPr>
                <w:rFonts w:ascii="Calibri" w:hAnsi="Calibri" w:cs="Calibri"/>
                <w:w w:val="80"/>
                <w:sz w:val="20"/>
                <w:szCs w:val="22"/>
                <w:lang w:val="ky-KG"/>
              </w:rPr>
              <w:t>КМ/день</w:t>
            </w:r>
            <w:r>
              <w:rPr>
                <w:rFonts w:ascii="Calibri" w:hAnsi="Calibri" w:cs="Calibri"/>
                <w:w w:val="80"/>
                <w:sz w:val="20"/>
                <w:szCs w:val="22"/>
                <w:lang w:val="en-US"/>
              </w:rPr>
              <w:t xml:space="preserve">: _____________ </w:t>
            </w:r>
          </w:p>
          <w:p w14:paraId="6F0683C9" w14:textId="77777777" w:rsidR="00B55D2E" w:rsidRDefault="00B55D2E" w:rsidP="00B55D2E">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B55D2E" w14:paraId="21177DF6" w14:textId="77777777" w:rsidTr="009861A3">
        <w:trPr>
          <w:trHeight w:val="4040"/>
        </w:trPr>
        <w:tc>
          <w:tcPr>
            <w:tcW w:w="5252" w:type="dxa"/>
            <w:tcBorders>
              <w:top w:val="single" w:sz="4" w:space="0" w:color="000000"/>
              <w:left w:val="single" w:sz="4" w:space="0" w:color="000000"/>
              <w:bottom w:val="single" w:sz="4" w:space="0" w:color="000000"/>
            </w:tcBorders>
            <w:shd w:val="clear" w:color="auto" w:fill="auto"/>
          </w:tcPr>
          <w:p w14:paraId="166D0EA2" w14:textId="40A969B7" w:rsidR="00B55D2E" w:rsidRPr="009861A3" w:rsidRDefault="00B55D2E" w:rsidP="00B55D2E">
            <w:pPr>
              <w:pStyle w:val="a0"/>
              <w:jc w:val="left"/>
              <w:rPr>
                <w:lang w:val="en-US"/>
              </w:rPr>
            </w:pPr>
            <w:r>
              <w:rPr>
                <w:rFonts w:ascii="Calibri" w:hAnsi="Calibri" w:cs="Calibri"/>
                <w:b/>
                <w:sz w:val="20"/>
                <w:szCs w:val="22"/>
                <w:lang w:val="en-US"/>
              </w:rPr>
              <w:lastRenderedPageBreak/>
              <w:t>Vehicle Condition</w:t>
            </w:r>
            <w:r>
              <w:rPr>
                <w:noProof/>
              </w:rPr>
              <w:drawing>
                <wp:anchor distT="0" distB="0" distL="114935" distR="114935" simplePos="0" relativeHeight="251661312" behindDoc="1" locked="0" layoutInCell="1" allowOverlap="1" wp14:anchorId="4FD53FC9" wp14:editId="5C72F18C">
                  <wp:simplePos x="0" y="0"/>
                  <wp:positionH relativeFrom="column">
                    <wp:posOffset>-7620</wp:posOffset>
                  </wp:positionH>
                  <wp:positionV relativeFrom="paragraph">
                    <wp:posOffset>187325</wp:posOffset>
                  </wp:positionV>
                  <wp:extent cx="2440940" cy="1600200"/>
                  <wp:effectExtent l="0" t="0" r="0" b="0"/>
                  <wp:wrapTight wrapText="bothSides">
                    <wp:wrapPolygon edited="0">
                      <wp:start x="0" y="0"/>
                      <wp:lineTo x="0" y="21343"/>
                      <wp:lineTo x="21409" y="21343"/>
                      <wp:lineTo x="21409"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440940" cy="16002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0D70D8D" w14:textId="77777777" w:rsidR="00B55D2E" w:rsidRPr="009861A3" w:rsidRDefault="00B55D2E" w:rsidP="00B55D2E">
            <w:pPr>
              <w:pStyle w:val="a0"/>
              <w:jc w:val="left"/>
              <w:rPr>
                <w:lang w:val="en-US"/>
              </w:rPr>
            </w:pPr>
            <w:r>
              <w:rPr>
                <w:rFonts w:ascii="Calibri" w:hAnsi="Calibri" w:cs="Calibri"/>
                <w:b/>
                <w:sz w:val="20"/>
                <w:szCs w:val="22"/>
                <w:lang w:val="en-US"/>
              </w:rPr>
              <w:t>Initials</w:t>
            </w:r>
          </w:p>
          <w:p w14:paraId="052FDCFA" w14:textId="77777777" w:rsidR="00B55D2E" w:rsidRDefault="00B55D2E" w:rsidP="00B55D2E">
            <w:pPr>
              <w:pStyle w:val="a0"/>
              <w:jc w:val="left"/>
              <w:rPr>
                <w:rFonts w:ascii="Calibri" w:hAnsi="Calibri" w:cs="Calibri"/>
                <w:b/>
                <w:sz w:val="20"/>
                <w:szCs w:val="22"/>
                <w:lang w:val="en-US"/>
              </w:rPr>
            </w:pPr>
          </w:p>
          <w:p w14:paraId="183D14F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7A59759B" w14:textId="77777777" w:rsidR="00B55D2E" w:rsidRDefault="00B55D2E" w:rsidP="00B55D2E">
            <w:pPr>
              <w:pStyle w:val="a0"/>
              <w:jc w:val="left"/>
              <w:rPr>
                <w:rFonts w:ascii="Calibri" w:hAnsi="Calibri" w:cs="Calibri"/>
                <w:b/>
                <w:sz w:val="20"/>
                <w:szCs w:val="22"/>
                <w:lang w:val="en-US"/>
              </w:rPr>
            </w:pPr>
          </w:p>
          <w:p w14:paraId="5501B88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3E106783" w14:textId="77777777" w:rsidR="00B55D2E" w:rsidRDefault="00B55D2E" w:rsidP="00B55D2E">
            <w:pPr>
              <w:pStyle w:val="a0"/>
              <w:jc w:val="left"/>
              <w:rPr>
                <w:rFonts w:ascii="Calibri" w:hAnsi="Calibri" w:cs="Calibri"/>
                <w:b/>
                <w:sz w:val="20"/>
                <w:szCs w:val="22"/>
                <w:lang w:val="en-US"/>
              </w:rPr>
            </w:pPr>
          </w:p>
          <w:p w14:paraId="165FD1FA" w14:textId="77777777" w:rsidR="00B55D2E" w:rsidRDefault="00B55D2E" w:rsidP="00B55D2E">
            <w:pPr>
              <w:pStyle w:val="a0"/>
              <w:jc w:val="left"/>
              <w:rPr>
                <w:rFonts w:ascii="Calibri" w:hAnsi="Calibri" w:cs="Calibri"/>
                <w:b/>
                <w:sz w:val="20"/>
                <w:szCs w:val="22"/>
                <w:lang w:val="en-US"/>
              </w:rPr>
            </w:pPr>
          </w:p>
          <w:p w14:paraId="75071EF0" w14:textId="77777777" w:rsidR="00B55D2E" w:rsidRDefault="00B55D2E" w:rsidP="00B55D2E">
            <w:pPr>
              <w:pStyle w:val="a0"/>
              <w:jc w:val="left"/>
              <w:rPr>
                <w:rFonts w:ascii="Calibri" w:hAnsi="Calibri" w:cs="Calibri"/>
                <w:b/>
                <w:sz w:val="20"/>
                <w:szCs w:val="22"/>
                <w:lang w:val="en-US"/>
              </w:rPr>
            </w:pPr>
          </w:p>
          <w:p w14:paraId="2D3AC317" w14:textId="77777777" w:rsidR="00B55D2E" w:rsidRDefault="00B55D2E" w:rsidP="00B55D2E">
            <w:pPr>
              <w:pStyle w:val="a0"/>
              <w:jc w:val="left"/>
              <w:rPr>
                <w:rFonts w:ascii="Calibri" w:hAnsi="Calibri" w:cs="Calibri"/>
                <w:b/>
                <w:sz w:val="20"/>
                <w:szCs w:val="22"/>
                <w:lang w:val="en-US"/>
              </w:rPr>
            </w:pPr>
          </w:p>
          <w:p w14:paraId="425B2465" w14:textId="77777777" w:rsidR="00B55D2E" w:rsidRPr="009861A3" w:rsidRDefault="00B55D2E" w:rsidP="00B55D2E">
            <w:pPr>
              <w:rPr>
                <w:lang w:val="en-US"/>
              </w:rPr>
            </w:pPr>
            <w:r>
              <w:rPr>
                <w:sz w:val="20"/>
                <w:lang w:val="en-US"/>
              </w:rPr>
              <w:t>Describe Damages</w:t>
            </w:r>
          </w:p>
          <w:p w14:paraId="3D9004C4" w14:textId="77777777" w:rsidR="00B55D2E" w:rsidRPr="009861A3" w:rsidRDefault="00B55D2E" w:rsidP="00B55D2E">
            <w:pPr>
              <w:rPr>
                <w:lang w:val="en-US"/>
              </w:rPr>
            </w:pPr>
            <w:r>
              <w:rPr>
                <w:sz w:val="20"/>
                <w:lang w:val="en-US"/>
              </w:rPr>
              <w:t>_________________________________________</w:t>
            </w:r>
          </w:p>
          <w:p w14:paraId="5913B762" w14:textId="77777777" w:rsidR="00B55D2E" w:rsidRDefault="00B55D2E" w:rsidP="00B55D2E">
            <w:r>
              <w:rPr>
                <w:sz w:val="20"/>
                <w:lang w:val="en-US"/>
              </w:rPr>
              <w:t>_________________________________________</w:t>
            </w:r>
          </w:p>
          <w:p w14:paraId="646EFED2" w14:textId="77777777" w:rsidR="00B55D2E" w:rsidRDefault="00B55D2E" w:rsidP="00B55D2E">
            <w:r>
              <w:rPr>
                <w:sz w:val="20"/>
                <w:lang w:val="en-US"/>
              </w:rPr>
              <w:t>_________________________________________</w:t>
            </w:r>
          </w:p>
          <w:p w14:paraId="11329E6D" w14:textId="77777777" w:rsidR="00B55D2E" w:rsidRDefault="00B55D2E" w:rsidP="00B55D2E">
            <w:pPr>
              <w:pStyle w:val="a0"/>
              <w:jc w:val="left"/>
              <w:rPr>
                <w:rFonts w:ascii="Calibri" w:hAnsi="Calibri" w:cs="Calibri"/>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DF470CC" w14:textId="03B47F93" w:rsidR="00B55D2E" w:rsidRDefault="00B55D2E" w:rsidP="00B55D2E">
            <w:pPr>
              <w:pStyle w:val="a0"/>
              <w:jc w:val="left"/>
            </w:pPr>
            <w:r>
              <w:rPr>
                <w:rFonts w:ascii="Calibri" w:hAnsi="Calibri" w:cs="Calibri"/>
                <w:b/>
                <w:sz w:val="20"/>
                <w:szCs w:val="22"/>
                <w:lang w:val="ky-KG"/>
              </w:rPr>
              <w:t>Состояние транспортного средства</w:t>
            </w:r>
            <w:r>
              <w:rPr>
                <w:noProof/>
              </w:rPr>
              <w:drawing>
                <wp:anchor distT="0" distB="0" distL="114935" distR="114935" simplePos="0" relativeHeight="251660288" behindDoc="1" locked="0" layoutInCell="1" allowOverlap="1" wp14:anchorId="42FCEBD2" wp14:editId="0E0C2A03">
                  <wp:simplePos x="0" y="0"/>
                  <wp:positionH relativeFrom="column">
                    <wp:posOffset>-6985</wp:posOffset>
                  </wp:positionH>
                  <wp:positionV relativeFrom="paragraph">
                    <wp:posOffset>193040</wp:posOffset>
                  </wp:positionV>
                  <wp:extent cx="2286000" cy="1497330"/>
                  <wp:effectExtent l="0" t="0" r="0" b="0"/>
                  <wp:wrapTight wrapText="bothSides">
                    <wp:wrapPolygon edited="0">
                      <wp:start x="0" y="0"/>
                      <wp:lineTo x="0" y="21435"/>
                      <wp:lineTo x="21420" y="21435"/>
                      <wp:lineTo x="2142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286000" cy="14973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5981A9B" w14:textId="77777777" w:rsidR="00B55D2E" w:rsidRDefault="00B55D2E" w:rsidP="00B55D2E">
            <w:pPr>
              <w:pStyle w:val="a0"/>
              <w:jc w:val="left"/>
            </w:pPr>
            <w:r>
              <w:rPr>
                <w:rFonts w:ascii="Calibri" w:hAnsi="Calibri" w:cs="Calibri"/>
                <w:b/>
                <w:sz w:val="20"/>
                <w:szCs w:val="22"/>
                <w:lang w:val="ky-KG"/>
              </w:rPr>
              <w:t>Инициалы</w:t>
            </w:r>
          </w:p>
          <w:p w14:paraId="37414D47" w14:textId="77777777" w:rsidR="00B55D2E" w:rsidRDefault="00B55D2E" w:rsidP="00B55D2E">
            <w:pPr>
              <w:pStyle w:val="a0"/>
              <w:jc w:val="left"/>
              <w:rPr>
                <w:rFonts w:ascii="Calibri" w:hAnsi="Calibri" w:cs="Calibri"/>
                <w:b/>
                <w:sz w:val="20"/>
                <w:szCs w:val="22"/>
              </w:rPr>
            </w:pPr>
          </w:p>
          <w:p w14:paraId="5F3E73A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79E6FBB1" w14:textId="77777777" w:rsidR="00B55D2E" w:rsidRDefault="00B55D2E" w:rsidP="00B55D2E">
            <w:pPr>
              <w:pStyle w:val="a0"/>
              <w:jc w:val="left"/>
              <w:rPr>
                <w:rFonts w:ascii="Calibri" w:hAnsi="Calibri" w:cs="Calibri"/>
                <w:b/>
                <w:sz w:val="20"/>
                <w:szCs w:val="22"/>
              </w:rPr>
            </w:pPr>
          </w:p>
          <w:p w14:paraId="2D52C07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5AAD94BA" w14:textId="77777777" w:rsidR="00B55D2E" w:rsidRDefault="00B55D2E" w:rsidP="00B55D2E">
            <w:pPr>
              <w:pStyle w:val="a0"/>
              <w:jc w:val="left"/>
              <w:rPr>
                <w:rFonts w:ascii="Calibri" w:hAnsi="Calibri" w:cs="Calibri"/>
                <w:b/>
                <w:w w:val="80"/>
                <w:sz w:val="20"/>
                <w:szCs w:val="22"/>
              </w:rPr>
            </w:pPr>
          </w:p>
          <w:p w14:paraId="502F9011" w14:textId="77777777" w:rsidR="00B55D2E" w:rsidRDefault="00B55D2E" w:rsidP="00B55D2E">
            <w:pPr>
              <w:pStyle w:val="a0"/>
              <w:jc w:val="left"/>
              <w:rPr>
                <w:rFonts w:ascii="Calibri" w:hAnsi="Calibri" w:cs="Calibri"/>
                <w:b/>
                <w:w w:val="80"/>
                <w:sz w:val="20"/>
                <w:szCs w:val="22"/>
              </w:rPr>
            </w:pPr>
          </w:p>
          <w:p w14:paraId="4BB6B69D" w14:textId="77777777" w:rsidR="00B55D2E" w:rsidRDefault="00B55D2E" w:rsidP="00B55D2E">
            <w:pPr>
              <w:pStyle w:val="a0"/>
              <w:jc w:val="left"/>
              <w:rPr>
                <w:rFonts w:ascii="Calibri" w:hAnsi="Calibri" w:cs="Calibri"/>
                <w:b/>
                <w:w w:val="80"/>
                <w:sz w:val="20"/>
                <w:szCs w:val="22"/>
              </w:rPr>
            </w:pPr>
          </w:p>
          <w:p w14:paraId="3B888817" w14:textId="77777777" w:rsidR="00B55D2E" w:rsidRDefault="00B55D2E" w:rsidP="00B55D2E">
            <w:r>
              <w:rPr>
                <w:sz w:val="20"/>
                <w:lang w:val="ky-KG"/>
              </w:rPr>
              <w:t>Описание    повреждений</w:t>
            </w:r>
          </w:p>
          <w:p w14:paraId="7FD9B923" w14:textId="77777777" w:rsidR="00B55D2E" w:rsidRDefault="00B55D2E" w:rsidP="00B55D2E">
            <w:r>
              <w:rPr>
                <w:sz w:val="20"/>
                <w:lang w:val="en-US"/>
              </w:rPr>
              <w:t>________________________________________</w:t>
            </w:r>
          </w:p>
          <w:p w14:paraId="5EA06B4D" w14:textId="77777777" w:rsidR="00B55D2E" w:rsidRDefault="00B55D2E" w:rsidP="00B55D2E">
            <w:r>
              <w:rPr>
                <w:sz w:val="20"/>
                <w:lang w:val="en-US"/>
              </w:rPr>
              <w:t>________________________________________</w:t>
            </w:r>
          </w:p>
          <w:p w14:paraId="4B413EEA" w14:textId="77777777" w:rsidR="00B55D2E" w:rsidRDefault="00B55D2E" w:rsidP="00B55D2E">
            <w:pPr>
              <w:pStyle w:val="a0"/>
              <w:jc w:val="left"/>
            </w:pPr>
            <w:r>
              <w:rPr>
                <w:rFonts w:ascii="Calibri" w:hAnsi="Calibri" w:cs="Calibri"/>
                <w:sz w:val="20"/>
                <w:szCs w:val="22"/>
                <w:lang w:val="en-US"/>
              </w:rPr>
              <w:t>________________________________________</w:t>
            </w:r>
          </w:p>
        </w:tc>
      </w:tr>
      <w:tr w:rsidR="00B55D2E" w14:paraId="3BD1CB53" w14:textId="77777777" w:rsidTr="009861A3">
        <w:trPr>
          <w:trHeight w:val="125"/>
        </w:trPr>
        <w:tc>
          <w:tcPr>
            <w:tcW w:w="5252" w:type="dxa"/>
            <w:tcBorders>
              <w:top w:val="single" w:sz="4" w:space="0" w:color="000000"/>
              <w:left w:val="single" w:sz="4" w:space="0" w:color="000000"/>
              <w:bottom w:val="single" w:sz="4" w:space="0" w:color="000000"/>
            </w:tcBorders>
            <w:shd w:val="clear" w:color="auto" w:fill="BFBFBF"/>
          </w:tcPr>
          <w:p w14:paraId="1D480FE0" w14:textId="77777777" w:rsidR="00B55D2E" w:rsidRDefault="00B55D2E" w:rsidP="00B55D2E">
            <w:pPr>
              <w:pStyle w:val="a0"/>
              <w:jc w:val="left"/>
            </w:pPr>
            <w:r>
              <w:rPr>
                <w:rFonts w:ascii="Calibri" w:hAnsi="Calibri" w:cs="Calibri"/>
                <w:b/>
                <w:sz w:val="20"/>
                <w:szCs w:val="22"/>
                <w:lang w:val="en-US"/>
              </w:rPr>
              <w:t>Terms and Conditions</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BFBFBF"/>
          </w:tcPr>
          <w:p w14:paraId="7095BF1E" w14:textId="77777777" w:rsidR="00B55D2E" w:rsidRDefault="00B55D2E" w:rsidP="00B55D2E">
            <w:pPr>
              <w:pStyle w:val="a0"/>
              <w:jc w:val="left"/>
            </w:pPr>
            <w:r>
              <w:rPr>
                <w:rFonts w:ascii="Calibri" w:hAnsi="Calibri" w:cs="Calibri"/>
                <w:b/>
                <w:sz w:val="20"/>
                <w:szCs w:val="22"/>
                <w:lang w:val="ky-KG"/>
              </w:rPr>
              <w:t>Условия и Положения</w:t>
            </w:r>
          </w:p>
        </w:tc>
      </w:tr>
      <w:tr w:rsidR="00B55D2E" w:rsidRPr="009861A3" w14:paraId="524A66BE"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7A71F881" w14:textId="77777777" w:rsidR="00B55D2E" w:rsidRDefault="00B55D2E" w:rsidP="00B55D2E">
            <w:pPr>
              <w:pStyle w:val="a0"/>
              <w:jc w:val="left"/>
            </w:pPr>
            <w:r>
              <w:rPr>
                <w:rFonts w:ascii="Calibri" w:hAnsi="Calibri" w:cs="Calibri"/>
                <w:b/>
                <w:w w:val="80"/>
                <w:sz w:val="18"/>
                <w:szCs w:val="22"/>
                <w:lang w:val="en-US"/>
              </w:rPr>
              <w:t xml:space="preserve">General </w:t>
            </w:r>
          </w:p>
          <w:p w14:paraId="01576667"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may not be transferred to a third party.</w:t>
            </w:r>
          </w:p>
          <w:p w14:paraId="1100228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with a full tank of fuel.</w:t>
            </w:r>
          </w:p>
          <w:p w14:paraId="4D38ABB2"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clean.</w:t>
            </w:r>
          </w:p>
          <w:p w14:paraId="121FA22C"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 xml:space="preserve">Smoking in the vehicle is not allowed. </w:t>
            </w:r>
          </w:p>
          <w:p w14:paraId="629D2D5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safely operate the vehicle:</w:t>
            </w:r>
          </w:p>
          <w:p w14:paraId="42E0C3F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ensure that the vehicle remains roadworthy condition</w:t>
            </w:r>
          </w:p>
          <w:p w14:paraId="43CA830B"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Oil and Coolant must be checked regularly</w:t>
            </w:r>
          </w:p>
          <w:p w14:paraId="4B120C32"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Tires and tire pressure should be observed regularly</w:t>
            </w:r>
          </w:p>
          <w:p w14:paraId="0E6AB3C8"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IHN must be notified immediately if the vehicle has reached its service interval</w:t>
            </w:r>
          </w:p>
          <w:p w14:paraId="2E7FBC6D"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6C60FC"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Major repairs (over 100 USD) may only be performed with IHNs approval. </w:t>
            </w:r>
          </w:p>
          <w:p w14:paraId="59D19703"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All road fines are the responsibility of the driver</w:t>
            </w:r>
          </w:p>
          <w:p w14:paraId="589B247B"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Damage resulting from negligence (</w:t>
            </w:r>
            <w:proofErr w:type="gramStart"/>
            <w:r>
              <w:rPr>
                <w:rFonts w:ascii="Calibri" w:hAnsi="Calibri" w:cs="Calibri"/>
                <w:w w:val="80"/>
                <w:sz w:val="18"/>
                <w:szCs w:val="22"/>
                <w:lang w:val="en-US"/>
              </w:rPr>
              <w:t>i.e.</w:t>
            </w:r>
            <w:proofErr w:type="gramEnd"/>
            <w:r>
              <w:rPr>
                <w:rFonts w:ascii="Calibri" w:hAnsi="Calibri" w:cs="Calibri"/>
                <w:w w:val="80"/>
                <w:sz w:val="18"/>
                <w:szCs w:val="22"/>
                <w:lang w:val="en-US"/>
              </w:rPr>
              <w:t xml:space="preserve"> use of incorrect fuel, ignoring gauges/warning lights, etc.) is not covered by insurance and will be charged to the driver/client.</w:t>
            </w:r>
          </w:p>
          <w:p w14:paraId="52D36D15"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Ignoring the instructions of any IHN staff or representative will result in the forfeit of the security deposit.</w:t>
            </w:r>
          </w:p>
          <w:p w14:paraId="140C95C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 xml:space="preserve">Driving on roads not allowed per the contract will result in forfeit of the security deposit. </w:t>
            </w:r>
          </w:p>
          <w:p w14:paraId="41DA89EC"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keep the vehicle locked when not present with the vehicle.</w:t>
            </w:r>
          </w:p>
          <w:p w14:paraId="77E9F707"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65B6AEA4"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follow all laws and regulations of the country in which they are operating the vehicle. Any legal fees incurred by IHN as a result of the client’s actions will be charged to the client.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C56C762" w14:textId="77777777" w:rsidR="00B55D2E" w:rsidRDefault="00B55D2E" w:rsidP="00B55D2E">
            <w:pPr>
              <w:pStyle w:val="a0"/>
              <w:jc w:val="left"/>
            </w:pPr>
            <w:r>
              <w:rPr>
                <w:rFonts w:ascii="Calibri" w:hAnsi="Calibri" w:cs="Calibri"/>
                <w:b/>
                <w:w w:val="80"/>
                <w:sz w:val="18"/>
                <w:szCs w:val="22"/>
                <w:lang w:val="ky-KG"/>
              </w:rPr>
              <w:t>Общее</w:t>
            </w:r>
          </w:p>
          <w:p w14:paraId="182BD378"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не может быть передан третьим лицам.</w:t>
            </w:r>
          </w:p>
          <w:p w14:paraId="645C6667"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с полным баком.</w:t>
            </w:r>
          </w:p>
          <w:p w14:paraId="47D1660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помытым.</w:t>
            </w:r>
          </w:p>
          <w:p w14:paraId="4743972C"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Весь мусор должен быть выброшен из автомобиля.</w:t>
            </w:r>
          </w:p>
          <w:p w14:paraId="070B4629"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568F37D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4F5DD546" w14:textId="77777777" w:rsidR="00B55D2E" w:rsidRDefault="00B55D2E" w:rsidP="00B55D2E">
            <w:pPr>
              <w:pStyle w:val="15"/>
              <w:numPr>
                <w:ilvl w:val="0"/>
                <w:numId w:val="9"/>
              </w:numPr>
              <w:ind w:left="570" w:hanging="390"/>
            </w:pPr>
            <w:proofErr w:type="spellStart"/>
            <w:r>
              <w:rPr>
                <w:w w:val="80"/>
                <w:sz w:val="18"/>
                <w:lang w:val="en-US"/>
              </w:rPr>
              <w:t>Клиент</w:t>
            </w:r>
            <w:proofErr w:type="spellEnd"/>
            <w:r>
              <w:rPr>
                <w:w w:val="80"/>
                <w:sz w:val="18"/>
                <w:lang w:val="en-US"/>
              </w:rPr>
              <w:t xml:space="preserve"> </w:t>
            </w:r>
            <w:r>
              <w:rPr>
                <w:w w:val="80"/>
                <w:sz w:val="18"/>
                <w:lang w:val="ky-KG"/>
              </w:rPr>
              <w:t>обязан проверять исправность авто</w:t>
            </w:r>
          </w:p>
          <w:p w14:paraId="5DCBB1AC"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w:t>
            </w:r>
            <w:proofErr w:type="spellStart"/>
            <w:r>
              <w:rPr>
                <w:rFonts w:ascii="Calibri" w:hAnsi="Calibri" w:cs="Calibri"/>
                <w:w w:val="80"/>
                <w:sz w:val="18"/>
                <w:szCs w:val="22"/>
              </w:rPr>
              <w:t>егулярно</w:t>
            </w:r>
            <w:proofErr w:type="spellEnd"/>
            <w:r>
              <w:rPr>
                <w:rFonts w:ascii="Calibri" w:hAnsi="Calibri" w:cs="Calibri"/>
                <w:w w:val="80"/>
                <w:sz w:val="18"/>
                <w:szCs w:val="22"/>
              </w:rPr>
              <w:t xml:space="preserve"> проверять </w:t>
            </w:r>
            <w:r>
              <w:rPr>
                <w:rFonts w:ascii="Calibri" w:hAnsi="Calibri" w:cs="Calibri"/>
                <w:w w:val="80"/>
                <w:sz w:val="18"/>
                <w:szCs w:val="22"/>
                <w:lang w:val="ky-KG"/>
              </w:rPr>
              <w:t>масло, технические жидкости</w:t>
            </w:r>
          </w:p>
          <w:p w14:paraId="6A6C0C1E"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Регулярно проверять шины и давление в них</w:t>
            </w:r>
          </w:p>
          <w:p w14:paraId="4E19C5AC" w14:textId="77777777" w:rsidR="00B55D2E" w:rsidRDefault="00B55D2E" w:rsidP="00B55D2E">
            <w:pPr>
              <w:pStyle w:val="a0"/>
              <w:numPr>
                <w:ilvl w:val="2"/>
                <w:numId w:val="2"/>
              </w:numPr>
              <w:ind w:left="750" w:firstLine="0"/>
              <w:jc w:val="left"/>
            </w:pPr>
            <w:r>
              <w:rPr>
                <w:rFonts w:ascii="Calibri" w:hAnsi="Calibri" w:cs="Calibri"/>
                <w:w w:val="80"/>
                <w:sz w:val="18"/>
                <w:szCs w:val="22"/>
                <w:lang w:val="ky-KG"/>
              </w:rPr>
              <w:t>Н</w:t>
            </w:r>
            <w:proofErr w:type="spellStart"/>
            <w:r>
              <w:rPr>
                <w:rFonts w:ascii="Calibri" w:hAnsi="Calibri" w:cs="Calibri"/>
                <w:w w:val="80"/>
                <w:sz w:val="18"/>
                <w:szCs w:val="22"/>
              </w:rPr>
              <w:t>емедленно</w:t>
            </w:r>
            <w:proofErr w:type="spellEnd"/>
            <w:r>
              <w:rPr>
                <w:rFonts w:ascii="Calibri" w:hAnsi="Calibri" w:cs="Calibri"/>
                <w:w w:val="80"/>
                <w:sz w:val="18"/>
                <w:szCs w:val="22"/>
                <w:lang w:val="ky-KG"/>
              </w:rPr>
              <w:t xml:space="preserve"> </w:t>
            </w:r>
            <w:r>
              <w:rPr>
                <w:rFonts w:ascii="Calibri" w:hAnsi="Calibri" w:cs="Calibri"/>
                <w:w w:val="80"/>
                <w:sz w:val="18"/>
                <w:szCs w:val="22"/>
              </w:rPr>
              <w:t xml:space="preserve"> </w:t>
            </w:r>
            <w:proofErr w:type="spellStart"/>
            <w:r>
              <w:rPr>
                <w:rFonts w:ascii="Calibri" w:hAnsi="Calibri" w:cs="Calibri"/>
                <w:w w:val="80"/>
                <w:sz w:val="18"/>
                <w:szCs w:val="22"/>
              </w:rPr>
              <w:t>уведом</w:t>
            </w:r>
            <w:proofErr w:type="spellEnd"/>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4DC12B1B"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Мелкий </w:t>
            </w:r>
            <w:proofErr w:type="gramStart"/>
            <w:r>
              <w:rPr>
                <w:rFonts w:ascii="Calibri" w:hAnsi="Calibri" w:cs="Calibri"/>
                <w:w w:val="80"/>
                <w:sz w:val="18"/>
                <w:szCs w:val="22"/>
              </w:rPr>
              <w:t>ремонт  до</w:t>
            </w:r>
            <w:proofErr w:type="gramEnd"/>
            <w:r>
              <w:rPr>
                <w:rFonts w:ascii="Calibri" w:hAnsi="Calibri" w:cs="Calibri"/>
                <w:w w:val="80"/>
                <w:sz w:val="18"/>
                <w:szCs w:val="22"/>
              </w:rPr>
              <w:t xml:space="preserve"> 45200 </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xml:space="preserve">) некритичного характера </w:t>
            </w:r>
            <w:proofErr w:type="spellStart"/>
            <w:r>
              <w:rPr>
                <w:rFonts w:ascii="Calibri" w:hAnsi="Calibri" w:cs="Calibri"/>
                <w:w w:val="80"/>
                <w:sz w:val="18"/>
                <w:szCs w:val="22"/>
              </w:rPr>
              <w:t>мо</w:t>
            </w:r>
            <w:proofErr w:type="spellEnd"/>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w:t>
            </w:r>
            <w:proofErr w:type="spellStart"/>
            <w:r>
              <w:rPr>
                <w:rFonts w:ascii="Calibri" w:hAnsi="Calibri" w:cs="Calibri"/>
                <w:w w:val="80"/>
                <w:sz w:val="18"/>
                <w:szCs w:val="22"/>
              </w:rPr>
              <w:t>буд</w:t>
            </w:r>
            <w:proofErr w:type="spellEnd"/>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 xml:space="preserve">без предварительного согласия </w:t>
            </w:r>
            <w:r>
              <w:rPr>
                <w:rFonts w:ascii="Calibri" w:hAnsi="Calibri" w:cs="Calibri"/>
                <w:w w:val="80"/>
                <w:sz w:val="18"/>
                <w:szCs w:val="22"/>
                <w:lang w:val="en-US"/>
              </w:rPr>
              <w:t>IHN</w:t>
            </w:r>
            <w:r>
              <w:rPr>
                <w:rFonts w:ascii="Calibri" w:hAnsi="Calibri" w:cs="Calibri"/>
                <w:w w:val="80"/>
                <w:sz w:val="18"/>
                <w:szCs w:val="22"/>
              </w:rPr>
              <w:t xml:space="preserve">. </w:t>
            </w:r>
          </w:p>
          <w:p w14:paraId="069F7990"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Капитальный </w:t>
            </w:r>
            <w:proofErr w:type="gramStart"/>
            <w:r>
              <w:rPr>
                <w:rFonts w:ascii="Calibri" w:hAnsi="Calibri" w:cs="Calibri"/>
                <w:w w:val="80"/>
                <w:sz w:val="18"/>
                <w:szCs w:val="22"/>
              </w:rPr>
              <w:t>ремонт  свыше</w:t>
            </w:r>
            <w:proofErr w:type="gramEnd"/>
            <w:r>
              <w:rPr>
                <w:rFonts w:ascii="Calibri" w:hAnsi="Calibri" w:cs="Calibri"/>
                <w:w w:val="80"/>
                <w:sz w:val="18"/>
                <w:szCs w:val="22"/>
              </w:rPr>
              <w:t xml:space="preserve"> 45200</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F07391E" w14:textId="77777777" w:rsidR="00B55D2E" w:rsidRDefault="00B55D2E" w:rsidP="00B55D2E">
            <w:pPr>
              <w:pStyle w:val="15"/>
              <w:numPr>
                <w:ilvl w:val="0"/>
                <w:numId w:val="5"/>
              </w:numPr>
              <w:ind w:left="570" w:firstLine="0"/>
            </w:pPr>
            <w:r>
              <w:rPr>
                <w:w w:val="80"/>
                <w:sz w:val="18"/>
                <w:lang w:val="ky-KG"/>
              </w:rPr>
              <w:t>Водитель несет ответсвенность за в</w:t>
            </w:r>
            <w:r>
              <w:rPr>
                <w:w w:val="80"/>
                <w:sz w:val="18"/>
              </w:rPr>
              <w:t xml:space="preserve">се дорожные штрафы </w:t>
            </w:r>
          </w:p>
          <w:p w14:paraId="43270964" w14:textId="77777777" w:rsidR="00B55D2E" w:rsidRDefault="00B55D2E" w:rsidP="00B55D2E">
            <w:pPr>
              <w:pStyle w:val="15"/>
              <w:numPr>
                <w:ilvl w:val="0"/>
                <w:numId w:val="6"/>
              </w:numPr>
              <w:ind w:left="570" w:firstLine="0"/>
            </w:pPr>
            <w:r>
              <w:rPr>
                <w:w w:val="80"/>
                <w:sz w:val="18"/>
              </w:rPr>
              <w:t xml:space="preserve">Повреждения в результате небрежности (т.е. использование неправильного топлива, не </w:t>
            </w:r>
            <w:proofErr w:type="spellStart"/>
            <w:r>
              <w:rPr>
                <w:w w:val="80"/>
                <w:sz w:val="18"/>
              </w:rPr>
              <w:t>обращ</w:t>
            </w:r>
            <w:proofErr w:type="spellEnd"/>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xml:space="preserve">/ предупреждающие огни, и т.д.) не покрываются страхованием и </w:t>
            </w:r>
            <w:proofErr w:type="spellStart"/>
            <w:r>
              <w:rPr>
                <w:w w:val="80"/>
                <w:sz w:val="18"/>
              </w:rPr>
              <w:t>буд</w:t>
            </w:r>
            <w:proofErr w:type="spellEnd"/>
            <w:r>
              <w:rPr>
                <w:w w:val="80"/>
                <w:sz w:val="18"/>
                <w:lang w:val="ky-KG"/>
              </w:rPr>
              <w:t xml:space="preserve">ут вычтены </w:t>
            </w:r>
            <w:r>
              <w:rPr>
                <w:w w:val="80"/>
                <w:sz w:val="18"/>
              </w:rPr>
              <w:t xml:space="preserve">с </w:t>
            </w:r>
            <w:proofErr w:type="spellStart"/>
            <w:r>
              <w:rPr>
                <w:w w:val="80"/>
                <w:sz w:val="18"/>
              </w:rPr>
              <w:t>водител</w:t>
            </w:r>
            <w:proofErr w:type="spellEnd"/>
            <w:r>
              <w:rPr>
                <w:w w:val="80"/>
                <w:sz w:val="18"/>
                <w:lang w:val="ky-KG"/>
              </w:rPr>
              <w:t>я</w:t>
            </w:r>
            <w:r>
              <w:rPr>
                <w:w w:val="80"/>
                <w:sz w:val="18"/>
              </w:rPr>
              <w:t xml:space="preserve"> /клиента. </w:t>
            </w:r>
          </w:p>
          <w:p w14:paraId="4BA024D5" w14:textId="77777777" w:rsidR="00B55D2E" w:rsidRDefault="00B55D2E" w:rsidP="00B55D2E">
            <w:pPr>
              <w:pStyle w:val="15"/>
              <w:numPr>
                <w:ilvl w:val="0"/>
                <w:numId w:val="7"/>
              </w:numPr>
              <w:ind w:left="570" w:firstLine="0"/>
            </w:pPr>
            <w:r>
              <w:rPr>
                <w:w w:val="80"/>
                <w:sz w:val="18"/>
              </w:rPr>
              <w:t xml:space="preserve">Игнорирование </w:t>
            </w:r>
            <w:proofErr w:type="spellStart"/>
            <w:r>
              <w:rPr>
                <w:w w:val="80"/>
                <w:sz w:val="18"/>
              </w:rPr>
              <w:t>инструкци</w:t>
            </w:r>
            <w:proofErr w:type="spellEnd"/>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proofErr w:type="spellStart"/>
            <w:r>
              <w:rPr>
                <w:w w:val="80"/>
                <w:sz w:val="18"/>
              </w:rPr>
              <w:t>неустойк</w:t>
            </w:r>
            <w:proofErr w:type="spellEnd"/>
            <w:r>
              <w:rPr>
                <w:w w:val="80"/>
                <w:sz w:val="18"/>
                <w:lang w:val="ky-KG"/>
              </w:rPr>
              <w:t>ам в оплате.</w:t>
            </w:r>
          </w:p>
          <w:p w14:paraId="59B1E19C" w14:textId="77777777" w:rsidR="00B55D2E" w:rsidRDefault="00B55D2E" w:rsidP="00B55D2E">
            <w:pPr>
              <w:pStyle w:val="15"/>
              <w:numPr>
                <w:ilvl w:val="0"/>
                <w:numId w:val="8"/>
              </w:numPr>
              <w:ind w:left="570" w:firstLine="0"/>
            </w:pPr>
            <w:proofErr w:type="spellStart"/>
            <w:r>
              <w:rPr>
                <w:w w:val="80"/>
                <w:sz w:val="18"/>
              </w:rPr>
              <w:t>Вожд</w:t>
            </w:r>
            <w:proofErr w:type="spellEnd"/>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1828FC89" w14:textId="77777777" w:rsidR="00B55D2E" w:rsidRDefault="00B55D2E" w:rsidP="00B55D2E">
            <w:pPr>
              <w:pStyle w:val="15"/>
              <w:numPr>
                <w:ilvl w:val="0"/>
                <w:numId w:val="8"/>
              </w:numPr>
              <w:ind w:left="570" w:firstLine="0"/>
            </w:pPr>
            <w:r>
              <w:rPr>
                <w:w w:val="80"/>
                <w:sz w:val="18"/>
                <w:lang w:val="ky-KG"/>
              </w:rPr>
              <w:t>К</w:t>
            </w:r>
            <w:proofErr w:type="spellStart"/>
            <w:r>
              <w:rPr>
                <w:w w:val="80"/>
                <w:sz w:val="18"/>
              </w:rPr>
              <w:t>лиент</w:t>
            </w:r>
            <w:proofErr w:type="spellEnd"/>
            <w:r>
              <w:rPr>
                <w:w w:val="80"/>
                <w:sz w:val="18"/>
              </w:rPr>
              <w:t xml:space="preserve">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776CC598" w14:textId="77777777" w:rsidR="00B55D2E" w:rsidRDefault="00B55D2E" w:rsidP="00B55D2E">
            <w:pPr>
              <w:pStyle w:val="15"/>
              <w:numPr>
                <w:ilvl w:val="0"/>
                <w:numId w:val="8"/>
              </w:numPr>
              <w:ind w:left="570" w:firstLine="0"/>
            </w:pPr>
            <w:r>
              <w:rPr>
                <w:w w:val="80"/>
                <w:sz w:val="18"/>
                <w:lang w:val="ky-KG"/>
              </w:rPr>
              <w:t>В случае п</w:t>
            </w:r>
            <w:proofErr w:type="spellStart"/>
            <w:r>
              <w:rPr>
                <w:w w:val="80"/>
                <w:sz w:val="18"/>
              </w:rPr>
              <w:t>олом</w:t>
            </w:r>
            <w:proofErr w:type="spellEnd"/>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proofErr w:type="spellStart"/>
            <w:r>
              <w:rPr>
                <w:w w:val="80"/>
                <w:sz w:val="18"/>
              </w:rPr>
              <w:t>взыма</w:t>
            </w:r>
            <w:proofErr w:type="spellEnd"/>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22E55068" w14:textId="77777777" w:rsidR="00B55D2E" w:rsidRDefault="00B55D2E" w:rsidP="00B55D2E">
            <w:pPr>
              <w:pStyle w:val="15"/>
              <w:numPr>
                <w:ilvl w:val="0"/>
                <w:numId w:val="10"/>
              </w:numPr>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 xml:space="preserve">юридические услуги, </w:t>
            </w:r>
            <w:proofErr w:type="spellStart"/>
            <w:r>
              <w:rPr>
                <w:w w:val="80"/>
                <w:sz w:val="18"/>
              </w:rPr>
              <w:t>поне</w:t>
            </w:r>
            <w:proofErr w:type="spellEnd"/>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буду</w:t>
            </w:r>
            <w:r>
              <w:rPr>
                <w:w w:val="80"/>
                <w:sz w:val="18"/>
                <w:lang w:val="ky-KG"/>
              </w:rPr>
              <w:t xml:space="preserve">т </w:t>
            </w:r>
            <w:r>
              <w:rPr>
                <w:w w:val="80"/>
                <w:sz w:val="18"/>
              </w:rPr>
              <w:t xml:space="preserve">взиматься </w:t>
            </w:r>
            <w:r>
              <w:rPr>
                <w:w w:val="80"/>
                <w:sz w:val="18"/>
                <w:lang w:val="ky-KG"/>
              </w:rPr>
              <w:t xml:space="preserve">оплата </w:t>
            </w:r>
            <w:r>
              <w:rPr>
                <w:w w:val="80"/>
                <w:sz w:val="18"/>
              </w:rPr>
              <w:t>с клиента.</w:t>
            </w:r>
          </w:p>
        </w:tc>
      </w:tr>
      <w:tr w:rsidR="00B55D2E" w:rsidRPr="009861A3" w14:paraId="3D95E947" w14:textId="77777777" w:rsidTr="009861A3">
        <w:trPr>
          <w:trHeight w:val="2870"/>
        </w:trPr>
        <w:tc>
          <w:tcPr>
            <w:tcW w:w="5252" w:type="dxa"/>
            <w:tcBorders>
              <w:top w:val="single" w:sz="4" w:space="0" w:color="000000"/>
              <w:left w:val="single" w:sz="4" w:space="0" w:color="000000"/>
              <w:bottom w:val="single" w:sz="4" w:space="0" w:color="000000"/>
            </w:tcBorders>
            <w:shd w:val="clear" w:color="auto" w:fill="auto"/>
          </w:tcPr>
          <w:p w14:paraId="0B547360" w14:textId="77777777" w:rsidR="00B55D2E" w:rsidRPr="009861A3" w:rsidRDefault="00B55D2E" w:rsidP="00B55D2E">
            <w:pPr>
              <w:pStyle w:val="a0"/>
              <w:jc w:val="left"/>
              <w:rPr>
                <w:lang w:val="en-US"/>
              </w:rPr>
            </w:pPr>
            <w:r>
              <w:rPr>
                <w:rFonts w:ascii="Calibri" w:hAnsi="Calibri" w:cs="Calibri"/>
                <w:b/>
                <w:w w:val="80"/>
                <w:sz w:val="18"/>
                <w:szCs w:val="22"/>
                <w:lang w:val="en-US"/>
              </w:rPr>
              <w:lastRenderedPageBreak/>
              <w:t>Breakdowns (where the client is not at fault)</w:t>
            </w:r>
          </w:p>
          <w:p w14:paraId="41DAD00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Breakdowns are an unfortunate part of life in Central Asia. In the event that your vehicle breaks down, please inform IHN immediately.</w:t>
            </w:r>
          </w:p>
          <w:p w14:paraId="026AEE6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Outside of Kazakhstan, it is your responsibility to get the vehicle back into Kazakhstan.</w:t>
            </w:r>
          </w:p>
          <w:p w14:paraId="5B482A00"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Inside Kazakhstan IHN or its representative will repair the vehicle or supply an alternative. If no alternative options suitable to the client can be arranged, then a refund of the unused days will be made.</w:t>
            </w:r>
          </w:p>
          <w:p w14:paraId="7A801A4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IHN is not obligated to refund lost time due to a breakdown and will do so only at its discretion.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7C9280" w14:textId="77777777" w:rsidR="00B55D2E" w:rsidRDefault="00B55D2E" w:rsidP="00B55D2E">
            <w:pPr>
              <w:pStyle w:val="a0"/>
              <w:jc w:val="left"/>
            </w:pPr>
            <w:r>
              <w:rPr>
                <w:rFonts w:ascii="Calibri" w:hAnsi="Calibri" w:cs="Calibri"/>
                <w:b/>
                <w:w w:val="80"/>
                <w:sz w:val="18"/>
                <w:szCs w:val="22"/>
                <w:lang w:val="ky-KG"/>
              </w:rPr>
              <w:t>Поломки (не по вине клиентов)</w:t>
            </w:r>
          </w:p>
          <w:p w14:paraId="090CEC47" w14:textId="77777777" w:rsidR="00B55D2E" w:rsidRDefault="00B55D2E" w:rsidP="00B55D2E">
            <w:pPr>
              <w:pStyle w:val="a0"/>
              <w:numPr>
                <w:ilvl w:val="0"/>
                <w:numId w:val="3"/>
              </w:numPr>
              <w:jc w:val="left"/>
            </w:pPr>
            <w:r>
              <w:rPr>
                <w:rFonts w:ascii="Calibri" w:hAnsi="Calibri" w:cs="Calibri"/>
                <w:w w:val="80"/>
                <w:sz w:val="18"/>
                <w:szCs w:val="22"/>
                <w:lang w:val="ky-KG"/>
              </w:rPr>
              <w:t>П</w:t>
            </w:r>
            <w:proofErr w:type="spellStart"/>
            <w:r>
              <w:rPr>
                <w:rFonts w:ascii="Calibri" w:hAnsi="Calibri" w:cs="Calibri"/>
                <w:w w:val="80"/>
                <w:sz w:val="18"/>
                <w:szCs w:val="22"/>
              </w:rPr>
              <w:t>оломк</w:t>
            </w:r>
            <w:proofErr w:type="spellEnd"/>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proofErr w:type="spellStart"/>
            <w:r>
              <w:rPr>
                <w:rFonts w:ascii="Calibri" w:hAnsi="Calibri" w:cs="Calibri"/>
                <w:w w:val="80"/>
                <w:sz w:val="18"/>
                <w:szCs w:val="22"/>
              </w:rPr>
              <w:t>явля</w:t>
            </w:r>
            <w:proofErr w:type="spellEnd"/>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w:t>
            </w:r>
            <w:proofErr w:type="spellStart"/>
            <w:r>
              <w:rPr>
                <w:rFonts w:ascii="Calibri" w:hAnsi="Calibri" w:cs="Calibri"/>
                <w:w w:val="80"/>
                <w:sz w:val="18"/>
                <w:szCs w:val="22"/>
                <w:lang w:val="en-US"/>
              </w:rPr>
              <w:t>случае</w:t>
            </w:r>
            <w:proofErr w:type="spellEnd"/>
            <w:r>
              <w:rPr>
                <w:rFonts w:ascii="Calibri" w:hAnsi="Calibri" w:cs="Calibri"/>
                <w:w w:val="80"/>
                <w:sz w:val="18"/>
                <w:szCs w:val="22"/>
                <w:lang w:val="en-US"/>
              </w:rPr>
              <w:t xml:space="preserve">, </w:t>
            </w:r>
            <w:r>
              <w:rPr>
                <w:rFonts w:ascii="Calibri" w:hAnsi="Calibri" w:cs="Calibri"/>
                <w:w w:val="80"/>
                <w:sz w:val="18"/>
                <w:szCs w:val="22"/>
                <w:lang w:val="ky-KG"/>
              </w:rPr>
              <w:t xml:space="preserve">поломки </w:t>
            </w:r>
            <w:proofErr w:type="spellStart"/>
            <w:r>
              <w:rPr>
                <w:rFonts w:ascii="Calibri" w:hAnsi="Calibri" w:cs="Calibri"/>
                <w:w w:val="80"/>
                <w:sz w:val="18"/>
                <w:szCs w:val="22"/>
                <w:lang w:val="en-US"/>
              </w:rPr>
              <w:t>ваш</w:t>
            </w:r>
            <w:proofErr w:type="spellEnd"/>
            <w:r>
              <w:rPr>
                <w:rFonts w:ascii="Calibri" w:hAnsi="Calibri" w:cs="Calibri"/>
                <w:w w:val="80"/>
                <w:sz w:val="18"/>
                <w:szCs w:val="22"/>
                <w:lang w:val="ky-KG"/>
              </w:rPr>
              <w:t>его</w:t>
            </w:r>
            <w:r>
              <w:rPr>
                <w:rFonts w:ascii="Calibri" w:hAnsi="Calibri" w:cs="Calibri"/>
                <w:w w:val="80"/>
                <w:sz w:val="18"/>
                <w:szCs w:val="22"/>
                <w:lang w:val="en-US"/>
              </w:rPr>
              <w:t xml:space="preserve"> </w:t>
            </w:r>
            <w:proofErr w:type="spellStart"/>
            <w:r>
              <w:rPr>
                <w:rFonts w:ascii="Calibri" w:hAnsi="Calibri" w:cs="Calibri"/>
                <w:w w:val="80"/>
                <w:sz w:val="18"/>
                <w:szCs w:val="22"/>
                <w:lang w:val="en-US"/>
              </w:rPr>
              <w:t>авто</w:t>
            </w:r>
            <w:proofErr w:type="spellEnd"/>
            <w:r>
              <w:rPr>
                <w:rFonts w:ascii="Calibri" w:hAnsi="Calibri" w:cs="Calibri"/>
                <w:w w:val="80"/>
                <w:sz w:val="18"/>
                <w:szCs w:val="22"/>
                <w:lang w:val="en-US"/>
              </w:rPr>
              <w:t xml:space="preserve">, </w:t>
            </w:r>
            <w:proofErr w:type="spellStart"/>
            <w:r>
              <w:rPr>
                <w:rFonts w:ascii="Calibri" w:hAnsi="Calibri" w:cs="Calibri"/>
                <w:w w:val="80"/>
                <w:sz w:val="18"/>
                <w:szCs w:val="22"/>
                <w:lang w:val="en-US"/>
              </w:rPr>
              <w:t>пожалуйста</w:t>
            </w:r>
            <w:proofErr w:type="spellEnd"/>
            <w:r>
              <w:rPr>
                <w:rFonts w:ascii="Calibri" w:hAnsi="Calibri" w:cs="Calibri"/>
                <w:w w:val="80"/>
                <w:sz w:val="18"/>
                <w:szCs w:val="22"/>
                <w:lang w:val="ky-KG"/>
              </w:rPr>
              <w:t xml:space="preserve"> </w:t>
            </w:r>
            <w:proofErr w:type="spellStart"/>
            <w:r>
              <w:rPr>
                <w:rFonts w:ascii="Calibri" w:hAnsi="Calibri" w:cs="Calibri"/>
                <w:w w:val="80"/>
                <w:sz w:val="18"/>
                <w:szCs w:val="22"/>
                <w:lang w:val="en-US"/>
              </w:rPr>
              <w:t>немедленно</w:t>
            </w:r>
            <w:proofErr w:type="spellEnd"/>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4FD126F9" w14:textId="77777777" w:rsidR="00B55D2E" w:rsidRDefault="00B55D2E" w:rsidP="00B55D2E">
            <w:pPr>
              <w:pStyle w:val="a0"/>
              <w:numPr>
                <w:ilvl w:val="0"/>
                <w:numId w:val="3"/>
              </w:numPr>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25D10DBA" w14:textId="77777777" w:rsidR="00B55D2E" w:rsidRDefault="00B55D2E" w:rsidP="00B55D2E">
            <w:pPr>
              <w:pStyle w:val="a0"/>
              <w:numPr>
                <w:ilvl w:val="0"/>
                <w:numId w:val="3"/>
              </w:numPr>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proofErr w:type="spellStart"/>
            <w:r>
              <w:rPr>
                <w:rFonts w:ascii="Calibri" w:hAnsi="Calibri" w:cs="Calibri"/>
                <w:w w:val="80"/>
                <w:sz w:val="18"/>
                <w:szCs w:val="22"/>
              </w:rPr>
              <w:t>неиспользованны</w:t>
            </w:r>
            <w:proofErr w:type="spellEnd"/>
            <w:r>
              <w:rPr>
                <w:rFonts w:ascii="Calibri" w:hAnsi="Calibri" w:cs="Calibri"/>
                <w:w w:val="80"/>
                <w:sz w:val="18"/>
                <w:szCs w:val="22"/>
                <w:lang w:val="ky-KG"/>
              </w:rPr>
              <w:t xml:space="preserve">е </w:t>
            </w:r>
            <w:proofErr w:type="spellStart"/>
            <w:r>
              <w:rPr>
                <w:rFonts w:ascii="Calibri" w:hAnsi="Calibri" w:cs="Calibri"/>
                <w:w w:val="80"/>
                <w:sz w:val="18"/>
                <w:szCs w:val="22"/>
              </w:rPr>
              <w:t>дн</w:t>
            </w:r>
            <w:proofErr w:type="spellEnd"/>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6008684B" w14:textId="77777777" w:rsidR="00B55D2E" w:rsidRDefault="00B55D2E" w:rsidP="00B55D2E">
            <w:pPr>
              <w:pStyle w:val="a0"/>
              <w:numPr>
                <w:ilvl w:val="0"/>
                <w:numId w:val="3"/>
              </w:numPr>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proofErr w:type="spellStart"/>
            <w:r>
              <w:rPr>
                <w:rFonts w:ascii="Calibri" w:hAnsi="Calibri" w:cs="Calibri"/>
                <w:w w:val="80"/>
                <w:sz w:val="18"/>
                <w:szCs w:val="22"/>
              </w:rPr>
              <w:t>озмещ</w:t>
            </w:r>
            <w:proofErr w:type="spellEnd"/>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только по своему усмотрению.</w:t>
            </w:r>
          </w:p>
        </w:tc>
      </w:tr>
      <w:tr w:rsidR="00B55D2E" w:rsidRPr="009861A3" w14:paraId="5D6F7EAD"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3B230F14" w14:textId="77777777" w:rsidR="00B55D2E" w:rsidRDefault="00B55D2E" w:rsidP="00B55D2E">
            <w:pPr>
              <w:pStyle w:val="a0"/>
              <w:jc w:val="left"/>
            </w:pPr>
            <w:r>
              <w:rPr>
                <w:rFonts w:ascii="Calibri" w:hAnsi="Calibri" w:cs="Calibri"/>
                <w:b/>
                <w:w w:val="80"/>
                <w:sz w:val="18"/>
                <w:szCs w:val="22"/>
                <w:lang w:val="en-US"/>
              </w:rPr>
              <w:t>Insurance</w:t>
            </w:r>
          </w:p>
          <w:p w14:paraId="4B063447" w14:textId="77777777" w:rsidR="00B55D2E" w:rsidRDefault="00B55D2E" w:rsidP="00B55D2E">
            <w:pPr>
              <w:pStyle w:val="a0"/>
              <w:numPr>
                <w:ilvl w:val="0"/>
                <w:numId w:val="16"/>
              </w:numPr>
              <w:jc w:val="left"/>
            </w:pPr>
            <w:r>
              <w:rPr>
                <w:rFonts w:ascii="Calibri" w:hAnsi="Calibri" w:cs="Calibri"/>
                <w:w w:val="80"/>
                <w:sz w:val="18"/>
                <w:szCs w:val="22"/>
                <w:lang w:val="en-US"/>
              </w:rPr>
              <w:t>Deductible: $500</w:t>
            </w:r>
          </w:p>
          <w:p w14:paraId="4810629B"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Vehicle Coverage: Full Coverage beyond the deductible</w:t>
            </w:r>
          </w:p>
          <w:p w14:paraId="37A3B3D8" w14:textId="77777777" w:rsidR="00B55D2E" w:rsidRDefault="00B55D2E" w:rsidP="00B55D2E">
            <w:pPr>
              <w:pStyle w:val="a0"/>
              <w:numPr>
                <w:ilvl w:val="0"/>
                <w:numId w:val="16"/>
              </w:numPr>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$25,000</w:t>
            </w:r>
          </w:p>
          <w:p w14:paraId="1E372FA6" w14:textId="77777777" w:rsidR="00B55D2E" w:rsidRDefault="00B55D2E" w:rsidP="00B55D2E">
            <w:pPr>
              <w:pStyle w:val="a0"/>
              <w:numPr>
                <w:ilvl w:val="0"/>
                <w:numId w:val="16"/>
              </w:numPr>
              <w:jc w:val="left"/>
            </w:pPr>
            <w:r>
              <w:rPr>
                <w:rFonts w:ascii="Calibri" w:hAnsi="Calibri" w:cs="Calibri"/>
                <w:w w:val="80"/>
                <w:sz w:val="18"/>
                <w:szCs w:val="22"/>
                <w:lang w:val="en-US"/>
              </w:rPr>
              <w:t>Medical, Luggage, Personal, etc.: None</w:t>
            </w:r>
          </w:p>
          <w:p w14:paraId="462BC666"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A full copy of the insurance policy is available on request.</w:t>
            </w:r>
          </w:p>
          <w:p w14:paraId="186721C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In the event of any damage to the car that may be claimed on insurance contact IHN immediately. According to local policy, even if the car(s) is(are) blocking traffic, they must remain where they are until the police report is done.</w:t>
            </w:r>
          </w:p>
          <w:p w14:paraId="4786B5C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You must get a police report for any damage requiring insurance to get involved, even a collision with a rock. </w:t>
            </w:r>
          </w:p>
          <w:p w14:paraId="15F7F31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Failure to get the required police paperwork will result in the client being liable for all damage to the vehicle.  </w:t>
            </w:r>
          </w:p>
          <w:p w14:paraId="6434F5B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IHN will not refund lost time due to an accident.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EC286AD" w14:textId="77777777" w:rsidR="00B55D2E" w:rsidRDefault="00B55D2E" w:rsidP="00B55D2E">
            <w:pPr>
              <w:pStyle w:val="a0"/>
              <w:jc w:val="left"/>
            </w:pPr>
            <w:r>
              <w:rPr>
                <w:rFonts w:ascii="Calibri" w:hAnsi="Calibri" w:cs="Calibri"/>
                <w:b/>
                <w:w w:val="80"/>
                <w:sz w:val="18"/>
                <w:szCs w:val="22"/>
                <w:lang w:val="ky-KG"/>
              </w:rPr>
              <w:t>Страхование</w:t>
            </w:r>
          </w:p>
          <w:p w14:paraId="67B592F5" w14:textId="77777777" w:rsidR="00B55D2E" w:rsidRDefault="00B55D2E" w:rsidP="00B55D2E">
            <w:pPr>
              <w:pStyle w:val="a0"/>
              <w:numPr>
                <w:ilvl w:val="0"/>
                <w:numId w:val="15"/>
              </w:numPr>
              <w:jc w:val="left"/>
            </w:pPr>
            <w:r>
              <w:rPr>
                <w:rFonts w:ascii="Calibri" w:hAnsi="Calibri" w:cs="Calibri"/>
                <w:w w:val="80"/>
                <w:sz w:val="18"/>
                <w:szCs w:val="22"/>
                <w:lang w:val="ky-KG"/>
              </w:rPr>
              <w:t>Залог</w:t>
            </w:r>
            <w:r>
              <w:rPr>
                <w:rFonts w:ascii="Calibri" w:hAnsi="Calibri" w:cs="Calibri"/>
                <w:w w:val="80"/>
                <w:sz w:val="18"/>
                <w:szCs w:val="22"/>
                <w:lang w:val="en-US"/>
              </w:rPr>
              <w:t>:  270000 KZT  ($500)</w:t>
            </w:r>
          </w:p>
          <w:p w14:paraId="3BD3A15D" w14:textId="77777777" w:rsidR="00B55D2E" w:rsidRDefault="00B55D2E" w:rsidP="00B55D2E">
            <w:pPr>
              <w:pStyle w:val="a0"/>
              <w:numPr>
                <w:ilvl w:val="0"/>
                <w:numId w:val="15"/>
              </w:numPr>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270000 </w:t>
            </w:r>
            <w:r>
              <w:rPr>
                <w:rFonts w:ascii="Calibri" w:hAnsi="Calibri" w:cs="Calibri"/>
                <w:w w:val="80"/>
                <w:sz w:val="18"/>
                <w:szCs w:val="22"/>
                <w:lang w:val="en-US"/>
              </w:rPr>
              <w:t>KZT</w:t>
            </w:r>
            <w:r>
              <w:rPr>
                <w:rFonts w:ascii="Calibri" w:hAnsi="Calibri" w:cs="Calibri"/>
                <w:w w:val="80"/>
                <w:sz w:val="18"/>
                <w:szCs w:val="22"/>
              </w:rPr>
              <w:t xml:space="preserve"> ($500)</w:t>
            </w:r>
          </w:p>
          <w:p w14:paraId="40E236E4" w14:textId="77777777" w:rsidR="00B55D2E" w:rsidRDefault="00B55D2E" w:rsidP="00B55D2E">
            <w:pPr>
              <w:pStyle w:val="a0"/>
              <w:numPr>
                <w:ilvl w:val="0"/>
                <w:numId w:val="15"/>
              </w:numPr>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13 500 000 KZT (25,000$)</w:t>
            </w:r>
          </w:p>
          <w:p w14:paraId="416094F5" w14:textId="77777777" w:rsidR="00B55D2E" w:rsidRDefault="00B55D2E" w:rsidP="00B55D2E">
            <w:pPr>
              <w:pStyle w:val="a0"/>
              <w:numPr>
                <w:ilvl w:val="0"/>
                <w:numId w:val="15"/>
              </w:numPr>
              <w:jc w:val="left"/>
            </w:pPr>
            <w:r>
              <w:rPr>
                <w:rFonts w:ascii="Calibri" w:hAnsi="Calibri" w:cs="Calibri"/>
                <w:w w:val="80"/>
                <w:sz w:val="18"/>
                <w:szCs w:val="22"/>
                <w:lang w:val="ky-KG"/>
              </w:rPr>
              <w:t>Медицинское, личное, багаж и т.д.: Нет</w:t>
            </w:r>
          </w:p>
          <w:p w14:paraId="313F4376" w14:textId="77777777" w:rsidR="00B55D2E" w:rsidRDefault="00B55D2E" w:rsidP="00B55D2E">
            <w:pPr>
              <w:pStyle w:val="a0"/>
              <w:numPr>
                <w:ilvl w:val="0"/>
                <w:numId w:val="15"/>
              </w:numPr>
              <w:jc w:val="left"/>
            </w:pPr>
            <w:r>
              <w:rPr>
                <w:rFonts w:ascii="Calibri" w:hAnsi="Calibri" w:cs="Calibri"/>
                <w:w w:val="80"/>
                <w:sz w:val="18"/>
                <w:szCs w:val="22"/>
                <w:lang w:val="ky-KG"/>
              </w:rPr>
              <w:t>По запросу предоставляется копия страхового полиса</w:t>
            </w:r>
          </w:p>
          <w:p w14:paraId="630BD224" w14:textId="77777777" w:rsidR="00B55D2E" w:rsidRDefault="00B55D2E" w:rsidP="00B55D2E">
            <w:pPr>
              <w:pStyle w:val="a0"/>
              <w:numPr>
                <w:ilvl w:val="0"/>
                <w:numId w:val="15"/>
              </w:numPr>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5789ABD5" w14:textId="77777777" w:rsidR="00B55D2E" w:rsidRDefault="00B55D2E" w:rsidP="00B55D2E">
            <w:pPr>
              <w:pStyle w:val="a0"/>
              <w:numPr>
                <w:ilvl w:val="0"/>
                <w:numId w:val="15"/>
              </w:numPr>
              <w:jc w:val="left"/>
            </w:pPr>
            <w:r>
              <w:rPr>
                <w:rFonts w:ascii="Calibri" w:hAnsi="Calibri" w:cs="Calibri"/>
                <w:w w:val="80"/>
                <w:sz w:val="18"/>
                <w:szCs w:val="22"/>
                <w:lang w:val="ky-KG"/>
              </w:rPr>
              <w:t xml:space="preserve">Любое ДТП, даже наезд на камень должно быть зарегистрировано сотрудниками ГАИ, для предоставления отчетности в страховую компанию.  </w:t>
            </w:r>
          </w:p>
          <w:p w14:paraId="5791F4C7" w14:textId="77777777" w:rsidR="00B55D2E" w:rsidRDefault="00B55D2E" w:rsidP="00B55D2E">
            <w:pPr>
              <w:pStyle w:val="a0"/>
              <w:numPr>
                <w:ilvl w:val="0"/>
                <w:numId w:val="15"/>
              </w:numPr>
              <w:jc w:val="left"/>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5684D70" w14:textId="77777777" w:rsidR="00B55D2E" w:rsidRDefault="00B55D2E" w:rsidP="00B55D2E">
            <w:pPr>
              <w:pStyle w:val="a0"/>
              <w:numPr>
                <w:ilvl w:val="0"/>
                <w:numId w:val="15"/>
              </w:numPr>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B55D2E" w14:paraId="4C9DFEA2" w14:textId="77777777" w:rsidTr="009861A3">
        <w:trPr>
          <w:trHeight w:val="2060"/>
        </w:trPr>
        <w:tc>
          <w:tcPr>
            <w:tcW w:w="5252" w:type="dxa"/>
            <w:tcBorders>
              <w:top w:val="single" w:sz="4" w:space="0" w:color="000000"/>
              <w:left w:val="single" w:sz="4" w:space="0" w:color="000000"/>
              <w:bottom w:val="single" w:sz="4" w:space="0" w:color="000000"/>
            </w:tcBorders>
            <w:shd w:val="clear" w:color="auto" w:fill="auto"/>
          </w:tcPr>
          <w:p w14:paraId="195BAD82" w14:textId="77777777" w:rsidR="00B55D2E" w:rsidRPr="009861A3" w:rsidRDefault="00B55D2E" w:rsidP="00B55D2E">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 and prices are subject to change depending on the damage and present days prices:</w:t>
            </w:r>
          </w:p>
          <w:p w14:paraId="6D1C14F6"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Lost Key: $20 (non-chip); $100 (chipped)</w:t>
            </w:r>
          </w:p>
          <w:p w14:paraId="695D1F2B" w14:textId="77777777" w:rsidR="00B55D2E" w:rsidRDefault="00B55D2E" w:rsidP="00B55D2E">
            <w:pPr>
              <w:pStyle w:val="a0"/>
              <w:numPr>
                <w:ilvl w:val="0"/>
                <w:numId w:val="13"/>
              </w:numPr>
              <w:jc w:val="left"/>
            </w:pPr>
            <w:r>
              <w:rPr>
                <w:rFonts w:ascii="Calibri" w:hAnsi="Calibri" w:cs="Calibri"/>
                <w:w w:val="80"/>
                <w:sz w:val="18"/>
                <w:szCs w:val="22"/>
                <w:lang w:val="en-US"/>
              </w:rPr>
              <w:t>Smoking in Vehicle: $50</w:t>
            </w:r>
          </w:p>
          <w:p w14:paraId="3481B3ED"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$80-$200 per tire.</w:t>
            </w:r>
          </w:p>
          <w:p w14:paraId="6EE055E0"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Scratches to bumpers or other light damage: </w:t>
            </w:r>
            <w:proofErr w:type="gramStart"/>
            <w:r>
              <w:rPr>
                <w:rFonts w:ascii="Calibri" w:hAnsi="Calibri" w:cs="Calibri"/>
                <w:w w:val="80"/>
                <w:sz w:val="18"/>
                <w:szCs w:val="22"/>
                <w:lang w:val="en-US"/>
              </w:rPr>
              <w:t>Typically</w:t>
            </w:r>
            <w:proofErr w:type="gramEnd"/>
            <w:r>
              <w:rPr>
                <w:rFonts w:ascii="Calibri" w:hAnsi="Calibri" w:cs="Calibri"/>
                <w:w w:val="80"/>
                <w:sz w:val="18"/>
                <w:szCs w:val="22"/>
                <w:lang w:val="en-US"/>
              </w:rPr>
              <w:t xml:space="preserve"> $50-$100</w:t>
            </w:r>
          </w:p>
          <w:p w14:paraId="2F4B56DB" w14:textId="77777777" w:rsidR="00B55D2E" w:rsidRDefault="00B55D2E" w:rsidP="00B55D2E">
            <w:pPr>
              <w:pStyle w:val="a0"/>
              <w:numPr>
                <w:ilvl w:val="0"/>
                <w:numId w:val="13"/>
              </w:numPr>
              <w:jc w:val="left"/>
            </w:pPr>
            <w:r>
              <w:rPr>
                <w:rFonts w:ascii="Calibri" w:hAnsi="Calibri" w:cs="Calibri"/>
                <w:w w:val="80"/>
                <w:sz w:val="18"/>
                <w:szCs w:val="22"/>
                <w:lang w:val="en-US"/>
              </w:rPr>
              <w:t>Trash left in car: $20</w:t>
            </w:r>
          </w:p>
          <w:p w14:paraId="784FD95C" w14:textId="77777777" w:rsidR="00B55D2E" w:rsidRDefault="00B55D2E" w:rsidP="00B55D2E">
            <w:pPr>
              <w:pStyle w:val="a0"/>
              <w:numPr>
                <w:ilvl w:val="0"/>
                <w:numId w:val="13"/>
              </w:numPr>
              <w:jc w:val="left"/>
            </w:pPr>
            <w:r>
              <w:rPr>
                <w:rFonts w:ascii="Calibri" w:hAnsi="Calibri" w:cs="Calibri"/>
                <w:w w:val="80"/>
                <w:sz w:val="18"/>
                <w:szCs w:val="22"/>
                <w:lang w:val="en-US"/>
              </w:rPr>
              <w:t>Not reporting service interval: $100</w:t>
            </w:r>
          </w:p>
          <w:p w14:paraId="2A529B67" w14:textId="77777777" w:rsidR="00B55D2E" w:rsidRDefault="00B55D2E" w:rsidP="00B55D2E">
            <w:pPr>
              <w:pStyle w:val="a0"/>
              <w:numPr>
                <w:ilvl w:val="0"/>
                <w:numId w:val="13"/>
              </w:numPr>
              <w:jc w:val="left"/>
            </w:pPr>
            <w:r>
              <w:rPr>
                <w:rFonts w:ascii="Calibri" w:hAnsi="Calibri" w:cs="Calibri"/>
                <w:w w:val="80"/>
                <w:sz w:val="18"/>
                <w:szCs w:val="22"/>
                <w:lang w:val="ky-KG"/>
              </w:rPr>
              <w:t xml:space="preserve">Traffic Fines: $15 - $150 </w:t>
            </w:r>
          </w:p>
          <w:p w14:paraId="3E20975C" w14:textId="77777777" w:rsidR="00B55D2E" w:rsidRDefault="00B55D2E" w:rsidP="00B55D2E">
            <w:pPr>
              <w:pStyle w:val="a0"/>
              <w:numPr>
                <w:ilvl w:val="0"/>
                <w:numId w:val="13"/>
              </w:numPr>
              <w:jc w:val="left"/>
            </w:pPr>
            <w:r>
              <w:rPr>
                <w:rFonts w:ascii="Calibri" w:hAnsi="Calibri" w:cs="Calibri"/>
                <w:w w:val="80"/>
                <w:sz w:val="18"/>
                <w:szCs w:val="22"/>
                <w:lang w:val="ky-KG"/>
              </w:rPr>
              <w:t xml:space="preserve">Windshield replacement  - </w:t>
            </w:r>
            <w:r>
              <w:rPr>
                <w:rFonts w:ascii="Calibri" w:hAnsi="Calibri" w:cs="Calibri"/>
                <w:w w:val="80"/>
                <w:sz w:val="20"/>
                <w:szCs w:val="22"/>
                <w:lang w:val="en-US"/>
              </w:rPr>
              <w:t xml:space="preserve">($100-$200 USD) </w:t>
            </w:r>
          </w:p>
          <w:p w14:paraId="035B6F34"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ky-KG"/>
              </w:rPr>
              <w:t>Car wash (if a car has not been washed and detailed before the drop off) - $15</w:t>
            </w:r>
          </w:p>
          <w:p w14:paraId="65C5DC01" w14:textId="77777777" w:rsidR="00B55D2E" w:rsidRPr="009861A3" w:rsidRDefault="00B55D2E" w:rsidP="00B55D2E">
            <w:pPr>
              <w:pStyle w:val="a0"/>
              <w:numPr>
                <w:ilvl w:val="0"/>
                <w:numId w:val="13"/>
              </w:numPr>
              <w:jc w:val="left"/>
              <w:rPr>
                <w:lang w:val="en-US"/>
              </w:rPr>
            </w:pPr>
            <w:r>
              <w:rPr>
                <w:rFonts w:ascii="Calibri" w:hAnsi="Calibri" w:cs="Calibri"/>
                <w:w w:val="80"/>
                <w:sz w:val="20"/>
                <w:szCs w:val="22"/>
                <w:lang w:val="en-US"/>
              </w:rPr>
              <w:t xml:space="preserve">Driving on the forbidden road fine - $100 - $1000 </w:t>
            </w:r>
          </w:p>
          <w:p w14:paraId="72960274" w14:textId="77777777" w:rsidR="00B55D2E" w:rsidRPr="009861A3" w:rsidRDefault="00B55D2E" w:rsidP="00B55D2E">
            <w:pPr>
              <w:numPr>
                <w:ilvl w:val="0"/>
                <w:numId w:val="13"/>
              </w:numPr>
              <w:spacing w:line="240" w:lineRule="auto"/>
              <w:rPr>
                <w:lang w:val="en-US"/>
              </w:rPr>
            </w:pPr>
            <w:r>
              <w:rPr>
                <w:rFonts w:eastAsia="Times New Roman"/>
                <w:w w:val="80"/>
                <w:sz w:val="20"/>
                <w:szCs w:val="24"/>
                <w:lang w:val="en-US"/>
              </w:rPr>
              <w:t xml:space="preserve">Abandoning </w:t>
            </w:r>
            <w:r>
              <w:rPr>
                <w:rFonts w:eastAsia="Times New Roman"/>
                <w:w w:val="80"/>
                <w:kern w:val="2"/>
                <w:sz w:val="20"/>
                <w:szCs w:val="24"/>
                <w:lang w:val="en-US"/>
              </w:rPr>
              <w:t>the</w:t>
            </w:r>
            <w:r>
              <w:rPr>
                <w:rFonts w:eastAsia="Times New Roman"/>
                <w:w w:val="80"/>
                <w:sz w:val="20"/>
                <w:szCs w:val="24"/>
                <w:lang w:val="en-US"/>
              </w:rPr>
              <w:t xml:space="preserve"> car: </w:t>
            </w:r>
            <w:r>
              <w:rPr>
                <w:rFonts w:eastAsia="Times New Roman"/>
                <w:w w:val="80"/>
                <w:sz w:val="20"/>
                <w:lang w:val="en-US"/>
              </w:rPr>
              <w:t xml:space="preserve"> 1000 KZT per kilometer for vehicle recovery: </w:t>
            </w:r>
          </w:p>
          <w:p w14:paraId="7FE91226" w14:textId="77777777" w:rsidR="00B55D2E" w:rsidRDefault="00B55D2E" w:rsidP="00B55D2E">
            <w:pPr>
              <w:spacing w:line="240" w:lineRule="auto"/>
              <w:ind w:left="720"/>
            </w:pPr>
            <w:r>
              <w:rPr>
                <w:w w:val="80"/>
                <w:sz w:val="18"/>
                <w:lang w:val="ky-KG"/>
              </w:rPr>
              <w:t>____________________________________________________________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B6A3F4E" w14:textId="77777777" w:rsidR="00B55D2E" w:rsidRDefault="00B55D2E" w:rsidP="00B55D2E">
            <w:pPr>
              <w:pStyle w:val="a0"/>
              <w:jc w:val="left"/>
            </w:pPr>
            <w:r>
              <w:rPr>
                <w:rFonts w:ascii="Calibri" w:hAnsi="Calibri" w:cs="Calibri"/>
                <w:b/>
                <w:w w:val="80"/>
                <w:sz w:val="18"/>
                <w:szCs w:val="22"/>
                <w:lang w:val="ky-KG"/>
              </w:rPr>
              <w:t>Прочая стоимость: Не полный список</w:t>
            </w:r>
          </w:p>
          <w:p w14:paraId="260B64C9" w14:textId="77777777" w:rsidR="00B55D2E" w:rsidRDefault="00B55D2E" w:rsidP="00B55D2E">
            <w:pPr>
              <w:pStyle w:val="a0"/>
              <w:numPr>
                <w:ilvl w:val="0"/>
                <w:numId w:val="14"/>
              </w:numPr>
              <w:jc w:val="left"/>
            </w:pPr>
            <w:r>
              <w:rPr>
                <w:rFonts w:ascii="Calibri" w:hAnsi="Calibri" w:cs="Calibri"/>
                <w:w w:val="80"/>
                <w:sz w:val="18"/>
                <w:szCs w:val="22"/>
                <w:lang w:val="ky-KG"/>
              </w:rPr>
              <w:t>За утерю ключей</w:t>
            </w:r>
            <w:r>
              <w:rPr>
                <w:rFonts w:ascii="Calibri" w:hAnsi="Calibri" w:cs="Calibri"/>
                <w:w w:val="80"/>
                <w:sz w:val="18"/>
                <w:szCs w:val="22"/>
              </w:rPr>
              <w:t xml:space="preserve">: 10800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xml:space="preserve">; 54000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1E263782" w14:textId="77777777" w:rsidR="00B55D2E" w:rsidRDefault="00B55D2E" w:rsidP="00B55D2E">
            <w:pPr>
              <w:pStyle w:val="a0"/>
              <w:numPr>
                <w:ilvl w:val="0"/>
                <w:numId w:val="14"/>
              </w:numPr>
              <w:jc w:val="left"/>
            </w:pPr>
            <w:r>
              <w:rPr>
                <w:rFonts w:ascii="Calibri" w:hAnsi="Calibri" w:cs="Calibri"/>
                <w:w w:val="80"/>
                <w:sz w:val="18"/>
                <w:szCs w:val="22"/>
                <w:lang w:val="ky-KG"/>
              </w:rPr>
              <w:t>Курение в авто</w:t>
            </w:r>
            <w:r>
              <w:rPr>
                <w:rFonts w:ascii="Calibri" w:hAnsi="Calibri" w:cs="Calibri"/>
                <w:w w:val="80"/>
                <w:sz w:val="18"/>
                <w:szCs w:val="22"/>
                <w:lang w:val="en-US"/>
              </w:rPr>
              <w:t>:  27000 KZT (50$)</w:t>
            </w:r>
          </w:p>
          <w:p w14:paraId="3B2C2A74" w14:textId="77777777" w:rsidR="00B55D2E" w:rsidRDefault="00B55D2E" w:rsidP="00B55D2E">
            <w:pPr>
              <w:pStyle w:val="a0"/>
              <w:numPr>
                <w:ilvl w:val="0"/>
                <w:numId w:val="14"/>
              </w:numPr>
              <w:jc w:val="left"/>
            </w:pPr>
            <w:r>
              <w:rPr>
                <w:rFonts w:ascii="Calibri" w:hAnsi="Calibri" w:cs="Calibri"/>
                <w:w w:val="80"/>
                <w:sz w:val="18"/>
                <w:szCs w:val="22"/>
                <w:lang w:val="ky-KG"/>
              </w:rPr>
              <w:t>В случае если шина будет испорчена и не 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proofErr w:type="spellStart"/>
            <w:r>
              <w:rPr>
                <w:rFonts w:ascii="Calibri" w:hAnsi="Calibri" w:cs="Calibri"/>
                <w:w w:val="80"/>
                <w:sz w:val="18"/>
                <w:szCs w:val="22"/>
              </w:rPr>
              <w:t>тоимость</w:t>
            </w:r>
            <w:proofErr w:type="spellEnd"/>
            <w:r>
              <w:rPr>
                <w:rFonts w:ascii="Calibri" w:hAnsi="Calibri" w:cs="Calibri"/>
                <w:w w:val="80"/>
                <w:sz w:val="18"/>
                <w:szCs w:val="22"/>
              </w:rPr>
              <w:t xml:space="preserve">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новых </w:t>
            </w:r>
            <w:r>
              <w:rPr>
                <w:rFonts w:ascii="Calibri" w:hAnsi="Calibri" w:cs="Calibri"/>
                <w:w w:val="80"/>
                <w:sz w:val="18"/>
                <w:szCs w:val="22"/>
              </w:rPr>
              <w:t>шин</w:t>
            </w:r>
            <w:r>
              <w:rPr>
                <w:rFonts w:ascii="Calibri" w:hAnsi="Calibri" w:cs="Calibri"/>
                <w:w w:val="80"/>
                <w:sz w:val="18"/>
                <w:szCs w:val="22"/>
                <w:lang w:val="ky-KG"/>
              </w:rPr>
              <w:t>, согласно рыночной стоимости на сегодняшний день</w:t>
            </w:r>
            <w:r>
              <w:rPr>
                <w:rFonts w:ascii="Calibri" w:hAnsi="Calibri" w:cs="Calibri"/>
                <w:w w:val="80"/>
                <w:sz w:val="18"/>
                <w:szCs w:val="22"/>
              </w:rPr>
              <w:t>: 43300-108200 тенге.</w:t>
            </w:r>
          </w:p>
          <w:p w14:paraId="28656EC5" w14:textId="77777777" w:rsidR="00B55D2E" w:rsidRDefault="00B55D2E" w:rsidP="00B55D2E">
            <w:pPr>
              <w:pStyle w:val="a0"/>
              <w:numPr>
                <w:ilvl w:val="0"/>
                <w:numId w:val="14"/>
              </w:numPr>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 xml:space="preserve">27000-54000 тенге </w:t>
            </w:r>
          </w:p>
          <w:p w14:paraId="5657521C" w14:textId="77777777" w:rsidR="00B55D2E" w:rsidRDefault="00B55D2E" w:rsidP="00B55D2E">
            <w:pPr>
              <w:pStyle w:val="a0"/>
              <w:numPr>
                <w:ilvl w:val="0"/>
                <w:numId w:val="14"/>
              </w:numPr>
              <w:jc w:val="left"/>
            </w:pPr>
            <w:r>
              <w:rPr>
                <w:rFonts w:ascii="Calibri" w:hAnsi="Calibri" w:cs="Calibri"/>
                <w:w w:val="80"/>
                <w:sz w:val="18"/>
                <w:szCs w:val="22"/>
                <w:lang w:val="ky-KG"/>
              </w:rPr>
              <w:t>Мусор в авто</w:t>
            </w:r>
            <w:r>
              <w:rPr>
                <w:rFonts w:ascii="Calibri" w:hAnsi="Calibri" w:cs="Calibri"/>
                <w:w w:val="80"/>
                <w:sz w:val="18"/>
                <w:szCs w:val="22"/>
                <w:lang w:val="en-US"/>
              </w:rPr>
              <w:t>: 10800 KZT (20$)</w:t>
            </w:r>
          </w:p>
          <w:p w14:paraId="6EF5CE24" w14:textId="77777777" w:rsidR="00B55D2E" w:rsidRDefault="00B55D2E" w:rsidP="00B55D2E">
            <w:pPr>
              <w:pStyle w:val="a0"/>
              <w:numPr>
                <w:ilvl w:val="0"/>
                <w:numId w:val="14"/>
              </w:numPr>
              <w:jc w:val="left"/>
            </w:pPr>
            <w:r>
              <w:rPr>
                <w:rFonts w:ascii="Calibri" w:hAnsi="Calibri" w:cs="Calibri"/>
                <w:w w:val="80"/>
                <w:sz w:val="18"/>
                <w:szCs w:val="22"/>
                <w:lang w:val="ky-KG"/>
              </w:rPr>
              <w:t>Не информирование о необходимости в сервисе: 54100 KZT  ($100)</w:t>
            </w:r>
          </w:p>
          <w:p w14:paraId="66F23057" w14:textId="77777777" w:rsidR="00B55D2E" w:rsidRDefault="00B55D2E" w:rsidP="00B55D2E">
            <w:pPr>
              <w:pStyle w:val="a0"/>
              <w:numPr>
                <w:ilvl w:val="0"/>
                <w:numId w:val="14"/>
              </w:numPr>
              <w:jc w:val="left"/>
            </w:pPr>
            <w:r>
              <w:rPr>
                <w:rFonts w:ascii="Calibri" w:hAnsi="Calibri" w:cs="Calibri"/>
                <w:w w:val="80"/>
                <w:sz w:val="18"/>
                <w:szCs w:val="22"/>
                <w:lang w:val="ky-KG"/>
              </w:rPr>
              <w:t xml:space="preserve">Замена лобового стекла: 54100 - 108200 тенге </w:t>
            </w:r>
          </w:p>
          <w:p w14:paraId="74355DC8" w14:textId="77777777" w:rsidR="00B55D2E" w:rsidRDefault="00B55D2E" w:rsidP="00B55D2E">
            <w:pPr>
              <w:pStyle w:val="a0"/>
              <w:numPr>
                <w:ilvl w:val="0"/>
                <w:numId w:val="14"/>
              </w:numPr>
              <w:jc w:val="left"/>
            </w:pPr>
            <w:r>
              <w:rPr>
                <w:rFonts w:ascii="Calibri" w:hAnsi="Calibri" w:cs="Calibri"/>
                <w:w w:val="80"/>
                <w:sz w:val="18"/>
                <w:szCs w:val="22"/>
                <w:lang w:val="ky-KG"/>
              </w:rPr>
              <w:t>Мойка автомобиля (если автомобиль не был вымыт и убран перед сдачей) – 8100 тенге</w:t>
            </w:r>
          </w:p>
          <w:p w14:paraId="3E5BBC3D" w14:textId="77777777" w:rsidR="00B55D2E" w:rsidRDefault="00B55D2E" w:rsidP="00B55D2E">
            <w:pPr>
              <w:pStyle w:val="a0"/>
              <w:numPr>
                <w:ilvl w:val="0"/>
                <w:numId w:val="14"/>
              </w:numPr>
              <w:jc w:val="left"/>
            </w:pPr>
            <w:r>
              <w:rPr>
                <w:rFonts w:ascii="Calibri" w:hAnsi="Calibri" w:cs="Calibri"/>
                <w:w w:val="80"/>
                <w:sz w:val="18"/>
                <w:szCs w:val="22"/>
                <w:lang w:val="ky-KG"/>
              </w:rPr>
              <w:t xml:space="preserve">Штраф за проезд по запрещенной дороге - 54100 – 541000 тенге </w:t>
            </w:r>
          </w:p>
          <w:p w14:paraId="6051504B" w14:textId="77777777" w:rsidR="00B55D2E" w:rsidRDefault="00B55D2E" w:rsidP="00B55D2E">
            <w:pPr>
              <w:pStyle w:val="a0"/>
              <w:numPr>
                <w:ilvl w:val="0"/>
                <w:numId w:val="14"/>
              </w:numPr>
              <w:jc w:val="left"/>
            </w:pPr>
            <w:r>
              <w:rPr>
                <w:rFonts w:ascii="Calibri" w:hAnsi="Calibri" w:cs="Calibri"/>
                <w:w w:val="80"/>
                <w:sz w:val="18"/>
                <w:szCs w:val="22"/>
                <w:lang w:val="ky-KG"/>
              </w:rPr>
              <w:t xml:space="preserve">Брошенный автомобиль: 1000 тенге за километр за эвакуацию автомобиля: </w:t>
            </w:r>
          </w:p>
          <w:p w14:paraId="2A8228CF" w14:textId="77777777" w:rsidR="00B55D2E" w:rsidRDefault="00B55D2E" w:rsidP="00B55D2E">
            <w:pPr>
              <w:pStyle w:val="a0"/>
              <w:ind w:left="360"/>
              <w:jc w:val="left"/>
              <w:rPr>
                <w:rFonts w:ascii="Calibri" w:hAnsi="Calibri" w:cs="Calibri"/>
                <w:w w:val="80"/>
                <w:sz w:val="18"/>
                <w:szCs w:val="22"/>
                <w:lang w:val="ky-KG"/>
              </w:rPr>
            </w:pPr>
          </w:p>
          <w:p w14:paraId="5E6465B0" w14:textId="77777777" w:rsidR="00B55D2E" w:rsidRDefault="00B55D2E" w:rsidP="00B55D2E">
            <w:pPr>
              <w:pStyle w:val="a0"/>
              <w:jc w:val="left"/>
            </w:pPr>
            <w:r>
              <w:rPr>
                <w:rFonts w:eastAsia="Arial"/>
              </w:rPr>
              <w:t xml:space="preserve">         </w:t>
            </w:r>
            <w:r>
              <w:t>__________________________________________________________________</w:t>
            </w:r>
          </w:p>
        </w:tc>
      </w:tr>
      <w:tr w:rsidR="00B55D2E" w:rsidRPr="009861A3" w14:paraId="5015B571" w14:textId="77777777" w:rsidTr="009861A3">
        <w:trPr>
          <w:trHeight w:val="2060"/>
        </w:trPr>
        <w:tc>
          <w:tcPr>
            <w:tcW w:w="5252" w:type="dxa"/>
            <w:tcBorders>
              <w:left w:val="single" w:sz="4" w:space="0" w:color="000000"/>
              <w:bottom w:val="single" w:sz="4" w:space="0" w:color="000000"/>
            </w:tcBorders>
            <w:shd w:val="clear" w:color="auto" w:fill="auto"/>
          </w:tcPr>
          <w:p w14:paraId="643E63B1" w14:textId="77777777" w:rsidR="00B55D2E" w:rsidRPr="009861A3" w:rsidRDefault="00B55D2E" w:rsidP="00B55D2E">
            <w:pPr>
              <w:pStyle w:val="a0"/>
              <w:jc w:val="left"/>
              <w:rPr>
                <w:lang w:val="en-US"/>
              </w:rPr>
            </w:pPr>
            <w:r>
              <w:rPr>
                <w:rFonts w:ascii="Calibri" w:hAnsi="Calibri" w:cs="Calibri"/>
                <w:b/>
                <w:bCs/>
                <w:w w:val="80"/>
                <w:sz w:val="20"/>
                <w:lang w:val="en-US"/>
              </w:rPr>
              <w:t>Loss of Use / Business Interruption</w:t>
            </w:r>
            <w:r>
              <w:rPr>
                <w:rFonts w:ascii="Calibri" w:hAnsi="Calibri" w:cs="Calibri"/>
                <w:w w:val="80"/>
                <w:sz w:val="20"/>
                <w:lang w:val="en-US"/>
              </w:rPr>
              <w:br/>
            </w:r>
            <w:r>
              <w:rPr>
                <w:rFonts w:ascii="Calibri" w:hAnsi="Calibri" w:cs="Calibri"/>
                <w:w w:val="80"/>
                <w:sz w:val="20"/>
                <w:lang w:val="en-US"/>
              </w:rPr>
              <w:br/>
              <w:t xml:space="preserve">In the event of loss of the Vehicle (including theft) or damage rendering the Vehicle unfit for rental, the Renter shall be responsible for compensating the company for the loss of income for the amount of days that it will take to repair or replace the Vehicle, calculated at the average rental rate for it. </w:t>
            </w:r>
          </w:p>
        </w:tc>
        <w:tc>
          <w:tcPr>
            <w:tcW w:w="5774" w:type="dxa"/>
            <w:gridSpan w:val="2"/>
            <w:tcBorders>
              <w:left w:val="single" w:sz="4" w:space="0" w:color="000000"/>
              <w:bottom w:val="single" w:sz="4" w:space="0" w:color="000000"/>
              <w:right w:val="single" w:sz="4" w:space="0" w:color="000000"/>
            </w:tcBorders>
            <w:shd w:val="clear" w:color="auto" w:fill="auto"/>
          </w:tcPr>
          <w:p w14:paraId="48836B25" w14:textId="77777777" w:rsidR="00B55D2E" w:rsidRDefault="00B55D2E" w:rsidP="00B55D2E">
            <w:pPr>
              <w:pStyle w:val="3"/>
              <w:rPr>
                <w:rFonts w:hint="eastAsia"/>
              </w:rPr>
            </w:pPr>
            <w:proofErr w:type="spellStart"/>
            <w:r>
              <w:rPr>
                <w:rStyle w:val="a5"/>
                <w:rFonts w:ascii="Calibri" w:eastAsia="Times New Roman" w:hAnsi="Calibri" w:cs="Calibri"/>
                <w:w w:val="80"/>
                <w:sz w:val="20"/>
                <w:szCs w:val="14"/>
                <w:lang w:val="en-US"/>
              </w:rPr>
              <w:t>Упущенная</w:t>
            </w:r>
            <w:proofErr w:type="spellEnd"/>
            <w:r>
              <w:rPr>
                <w:rStyle w:val="a5"/>
                <w:rFonts w:ascii="Calibri" w:eastAsia="Times New Roman" w:hAnsi="Calibri" w:cs="Calibri"/>
                <w:w w:val="80"/>
                <w:sz w:val="20"/>
                <w:szCs w:val="14"/>
                <w:lang w:val="en-US"/>
              </w:rPr>
              <w:t xml:space="preserve"> </w:t>
            </w:r>
            <w:proofErr w:type="spellStart"/>
            <w:r>
              <w:rPr>
                <w:rStyle w:val="a5"/>
                <w:rFonts w:ascii="Calibri" w:eastAsia="Times New Roman" w:hAnsi="Calibri" w:cs="Calibri"/>
                <w:w w:val="80"/>
                <w:sz w:val="20"/>
                <w:szCs w:val="14"/>
                <w:lang w:val="en-US"/>
              </w:rPr>
              <w:t>выгода</w:t>
            </w:r>
            <w:proofErr w:type="spellEnd"/>
            <w:r>
              <w:rPr>
                <w:rStyle w:val="a5"/>
                <w:rFonts w:ascii="Calibri" w:eastAsia="Times New Roman" w:hAnsi="Calibri" w:cs="Calibri"/>
                <w:w w:val="80"/>
                <w:sz w:val="20"/>
                <w:szCs w:val="14"/>
                <w:lang w:val="en-US"/>
              </w:rPr>
              <w:t xml:space="preserve"> / </w:t>
            </w:r>
            <w:proofErr w:type="spellStart"/>
            <w:r>
              <w:rPr>
                <w:rStyle w:val="a5"/>
                <w:rFonts w:ascii="Calibri" w:eastAsia="Times New Roman" w:hAnsi="Calibri" w:cs="Calibri"/>
                <w:w w:val="80"/>
                <w:sz w:val="20"/>
                <w:szCs w:val="14"/>
                <w:lang w:val="en-US"/>
              </w:rPr>
              <w:t>Перерыв</w:t>
            </w:r>
            <w:proofErr w:type="spellEnd"/>
            <w:r>
              <w:rPr>
                <w:rStyle w:val="a5"/>
                <w:rFonts w:ascii="Calibri" w:eastAsia="Times New Roman" w:hAnsi="Calibri" w:cs="Calibri"/>
                <w:w w:val="80"/>
                <w:sz w:val="20"/>
                <w:szCs w:val="14"/>
                <w:lang w:val="en-US"/>
              </w:rPr>
              <w:t xml:space="preserve"> в </w:t>
            </w:r>
            <w:proofErr w:type="spellStart"/>
            <w:r>
              <w:rPr>
                <w:rStyle w:val="a5"/>
                <w:rFonts w:ascii="Calibri" w:eastAsia="Times New Roman" w:hAnsi="Calibri" w:cs="Calibri"/>
                <w:w w:val="80"/>
                <w:sz w:val="20"/>
                <w:szCs w:val="14"/>
                <w:lang w:val="en-US"/>
              </w:rPr>
              <w:t>эксплуатации</w:t>
            </w:r>
            <w:proofErr w:type="spellEnd"/>
          </w:p>
          <w:p w14:paraId="74B24F38" w14:textId="77777777" w:rsidR="00B55D2E" w:rsidRDefault="00B55D2E" w:rsidP="00B55D2E">
            <w:pPr>
              <w:pStyle w:val="a0"/>
              <w:spacing w:after="283"/>
              <w:jc w:val="left"/>
            </w:pPr>
            <w:r>
              <w:rPr>
                <w:rFonts w:ascii="Calibri" w:hAnsi="Calibri" w:cs="Calibri"/>
                <w:w w:val="80"/>
                <w:sz w:val="20"/>
              </w:rPr>
              <w:t xml:space="preserve">В случае утраты Транспортного средства (включая кражу) либо повреждения, делающего невозможным его дальнейшую сдачу в аренду, Арендатор обязан возместить Арендодателю убытки в виде упущенного дохода за весь период, необходимый для ремонта или замены Транспортного средства. Размер такого возмещения определяется исходя из </w:t>
            </w:r>
            <w:r>
              <w:rPr>
                <w:rStyle w:val="a5"/>
                <w:rFonts w:ascii="Calibri" w:hAnsi="Calibri" w:cs="Calibri"/>
                <w:w w:val="80"/>
                <w:sz w:val="20"/>
              </w:rPr>
              <w:t>средней суточной арендной ставки данного Транспортного средства</w:t>
            </w:r>
            <w:r>
              <w:rPr>
                <w:rFonts w:ascii="Calibri" w:hAnsi="Calibri" w:cs="Calibri"/>
                <w:w w:val="80"/>
                <w:sz w:val="20"/>
              </w:rPr>
              <w:t>, умноженной на количество дней, в течение которых Транспортное средство недоступно для аренды.</w:t>
            </w:r>
          </w:p>
          <w:p w14:paraId="7795FCF2" w14:textId="77777777" w:rsidR="00B55D2E" w:rsidRDefault="00B55D2E" w:rsidP="00B55D2E">
            <w:pPr>
              <w:pStyle w:val="a0"/>
              <w:jc w:val="left"/>
              <w:rPr>
                <w:rFonts w:ascii="Calibri" w:hAnsi="Calibri" w:cs="Calibri"/>
                <w:b/>
                <w:color w:val="C9211E"/>
                <w:w w:val="80"/>
                <w:sz w:val="18"/>
                <w:szCs w:val="22"/>
                <w:lang w:val="ky-KG"/>
              </w:rPr>
            </w:pPr>
          </w:p>
        </w:tc>
      </w:tr>
      <w:tr w:rsidR="00B55D2E" w14:paraId="3A129E0B" w14:textId="77777777" w:rsidTr="009861A3">
        <w:trPr>
          <w:trHeight w:val="288"/>
        </w:trPr>
        <w:tc>
          <w:tcPr>
            <w:tcW w:w="5637" w:type="dxa"/>
            <w:gridSpan w:val="2"/>
            <w:tcBorders>
              <w:top w:val="single" w:sz="4" w:space="0" w:color="000000"/>
              <w:left w:val="single" w:sz="4" w:space="0" w:color="000000"/>
              <w:bottom w:val="single" w:sz="4" w:space="0" w:color="000000"/>
            </w:tcBorders>
            <w:shd w:val="clear" w:color="auto" w:fill="auto"/>
          </w:tcPr>
          <w:p w14:paraId="6BDE8EAF" w14:textId="77777777" w:rsidR="00B55D2E" w:rsidRPr="00565686" w:rsidRDefault="00B55D2E" w:rsidP="00B55D2E">
            <w:pPr>
              <w:pStyle w:val="a0"/>
              <w:jc w:val="left"/>
              <w:rPr>
                <w:rFonts w:ascii="Calibri" w:hAnsi="Calibri" w:cs="Calibri"/>
                <w:b/>
                <w:w w:val="80"/>
                <w:sz w:val="20"/>
                <w:szCs w:val="22"/>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5414B939" w14:textId="77777777" w:rsidR="00B55D2E" w:rsidRDefault="00B55D2E" w:rsidP="00B55D2E">
            <w:pPr>
              <w:pStyle w:val="a0"/>
              <w:jc w:val="left"/>
            </w:pPr>
          </w:p>
        </w:tc>
      </w:tr>
      <w:tr w:rsidR="00B55D2E" w14:paraId="64FB1AB6"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64C66793"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7745D9C5" w14:textId="77777777" w:rsidR="00B55D2E" w:rsidRPr="008C0057" w:rsidRDefault="00B55D2E" w:rsidP="00B55D2E">
                  <w:pPr>
                    <w:pStyle w:val="a0"/>
                    <w:jc w:val="left"/>
                    <w:rPr>
                      <w:rFonts w:ascii="Calibri" w:hAnsi="Calibri" w:cs="Calibri"/>
                      <w:b/>
                      <w:w w:val="80"/>
                      <w:sz w:val="20"/>
                      <w:szCs w:val="22"/>
                      <w:lang w:val="en-US"/>
                    </w:rPr>
                  </w:pPr>
                  <w:r w:rsidRPr="008C0057">
                    <w:rPr>
                      <w:rFonts w:ascii="Calibri" w:hAnsi="Calibri" w:cs="Calibri"/>
                      <w:b/>
                      <w:w w:val="80"/>
                      <w:sz w:val="20"/>
                      <w:szCs w:val="22"/>
                      <w:lang w:val="en-US"/>
                    </w:rPr>
                    <w:lastRenderedPageBreak/>
                    <w:t>Signatures</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4DC0493C"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2A805802" w14:textId="77777777" w:rsidR="00B55D2E" w:rsidRDefault="00B55D2E" w:rsidP="00B55D2E">
            <w:pPr>
              <w:pStyle w:val="a0"/>
              <w:jc w:val="left"/>
              <w:rPr>
                <w:rFonts w:ascii="Calibri" w:hAnsi="Calibri" w:cs="Calibri"/>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2B2658A6"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18BD03E5" w14:textId="77777777" w:rsidR="00B55D2E" w:rsidRPr="009861A3" w:rsidRDefault="00B55D2E" w:rsidP="00B55D2E">
                  <w:pPr>
                    <w:pStyle w:val="a0"/>
                    <w:jc w:val="left"/>
                    <w:rPr>
                      <w:rFonts w:ascii="Calibri" w:hAnsi="Calibri" w:cs="Calibri"/>
                      <w:b/>
                      <w:w w:val="80"/>
                      <w:sz w:val="20"/>
                      <w:szCs w:val="22"/>
                    </w:rPr>
                  </w:pPr>
                  <w:r>
                    <w:rPr>
                      <w:rFonts w:ascii="Calibri" w:hAnsi="Calibri" w:cs="Calibri"/>
                      <w:b/>
                      <w:w w:val="80"/>
                      <w:sz w:val="20"/>
                      <w:szCs w:val="22"/>
                    </w:rPr>
                    <w:t>Подписи</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264B2064"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7923943F" w14:textId="77777777" w:rsidR="00B55D2E" w:rsidRDefault="00B55D2E" w:rsidP="00B55D2E">
            <w:pPr>
              <w:pStyle w:val="a0"/>
              <w:jc w:val="left"/>
              <w:rPr>
                <w:rFonts w:ascii="Calibri" w:hAnsi="Calibri" w:cs="Calibri"/>
                <w:w w:val="80"/>
                <w:sz w:val="20"/>
                <w:szCs w:val="22"/>
                <w:lang w:val="ky-KG"/>
              </w:rPr>
            </w:pPr>
          </w:p>
        </w:tc>
      </w:tr>
      <w:tr w:rsidR="00B55D2E" w14:paraId="27F49C84"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p w14:paraId="103CB2A1" w14:textId="77777777" w:rsidR="00B55D2E" w:rsidRPr="009861A3" w:rsidRDefault="00B55D2E" w:rsidP="00B55D2E">
            <w:pPr>
              <w:pStyle w:val="a0"/>
              <w:jc w:val="left"/>
              <w:rPr>
                <w:lang w:val="en-US"/>
              </w:rPr>
            </w:pPr>
            <w:r>
              <w:rPr>
                <w:rFonts w:ascii="Calibri" w:hAnsi="Calibri" w:cs="Calibri"/>
                <w:w w:val="80"/>
                <w:sz w:val="20"/>
                <w:szCs w:val="22"/>
                <w:lang w:val="en-US"/>
              </w:rPr>
              <w:t>I have read and understood these terms and conditions and agree to uphold my obligations in this regard.</w:t>
            </w:r>
          </w:p>
          <w:p w14:paraId="039D7D4B" w14:textId="77777777" w:rsidR="00B55D2E" w:rsidRDefault="00B55D2E" w:rsidP="00B55D2E">
            <w:pPr>
              <w:pStyle w:val="a0"/>
              <w:jc w:val="left"/>
            </w:pPr>
            <w:r>
              <w:rPr>
                <w:rFonts w:ascii="Calibri" w:hAnsi="Calibri" w:cs="Calibri"/>
                <w:w w:val="80"/>
                <w:sz w:val="20"/>
                <w:szCs w:val="22"/>
                <w:lang w:val="en-US"/>
              </w:rPr>
              <w:t>Client Name: ______________________________________________________</w:t>
            </w:r>
          </w:p>
          <w:p w14:paraId="4BDC5F91" w14:textId="77777777" w:rsidR="00B55D2E" w:rsidRDefault="00B55D2E" w:rsidP="00B55D2E">
            <w:pPr>
              <w:pStyle w:val="a0"/>
              <w:jc w:val="left"/>
            </w:pPr>
            <w:r>
              <w:rPr>
                <w:rFonts w:ascii="Calibri" w:hAnsi="Calibri" w:cs="Calibri"/>
                <w:w w:val="80"/>
                <w:sz w:val="20"/>
                <w:szCs w:val="22"/>
                <w:lang w:val="en-US"/>
              </w:rPr>
              <w:t>Client Signature: ______________________________________</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604B15CA" w14:textId="77777777" w:rsidR="00B55D2E" w:rsidRDefault="00B55D2E" w:rsidP="00B55D2E">
            <w:pPr>
              <w:pStyle w:val="a0"/>
              <w:jc w:val="left"/>
            </w:pPr>
            <w:r>
              <w:rPr>
                <w:rFonts w:ascii="Calibri" w:hAnsi="Calibri" w:cs="Calibri"/>
                <w:w w:val="80"/>
                <w:sz w:val="20"/>
                <w:szCs w:val="22"/>
                <w:lang w:val="ky-KG"/>
              </w:rPr>
              <w:t xml:space="preserve">Я прочитал(а) и понял(а) условия и положения и соглашаюсь соблюдать их. </w:t>
            </w:r>
          </w:p>
          <w:p w14:paraId="3B8FD79A" w14:textId="77777777" w:rsidR="00B55D2E" w:rsidRDefault="00B55D2E" w:rsidP="00B55D2E">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_________________________________________</w:t>
            </w:r>
          </w:p>
          <w:p w14:paraId="184EF408" w14:textId="77777777" w:rsidR="00B55D2E" w:rsidRDefault="00B55D2E" w:rsidP="00B55D2E">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B55D2E" w14:paraId="2C142AF0" w14:textId="77777777" w:rsidTr="009861A3">
        <w:trPr>
          <w:trHeight w:val="1952"/>
        </w:trPr>
        <w:tc>
          <w:tcPr>
            <w:tcW w:w="5637" w:type="dxa"/>
            <w:gridSpan w:val="2"/>
            <w:tcBorders>
              <w:top w:val="single" w:sz="4" w:space="0" w:color="000000"/>
              <w:left w:val="single" w:sz="4" w:space="0" w:color="000000"/>
              <w:bottom w:val="single" w:sz="4" w:space="0" w:color="000000"/>
            </w:tcBorders>
            <w:shd w:val="clear" w:color="auto" w:fill="auto"/>
          </w:tcPr>
          <w:p w14:paraId="6E2543F9"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26ADA75D" w14:textId="77777777" w:rsidR="00B55D2E" w:rsidRDefault="00B55D2E" w:rsidP="00B55D2E">
            <w:pPr>
              <w:tabs>
                <w:tab w:val="left" w:pos="7185"/>
              </w:tabs>
              <w:spacing w:line="240" w:lineRule="auto"/>
            </w:pPr>
            <w:r>
              <w:rPr>
                <w:sz w:val="20"/>
              </w:rPr>
              <w:t>Республика Казахстан, 040989</w:t>
            </w:r>
          </w:p>
          <w:p w14:paraId="6EFA50A8"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13F52DE0"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3FEDB321" w14:textId="77777777" w:rsidR="00B55D2E" w:rsidRPr="009861A3" w:rsidRDefault="00B55D2E" w:rsidP="00B55D2E">
            <w:pPr>
              <w:pStyle w:val="a0"/>
              <w:jc w:val="left"/>
              <w:rPr>
                <w:lang w:val="en-US"/>
              </w:rPr>
            </w:pPr>
            <w:r>
              <w:rPr>
                <w:rFonts w:ascii="Calibri" w:hAnsi="Calibri" w:cs="Calibri"/>
                <w:w w:val="80"/>
                <w:sz w:val="20"/>
                <w:szCs w:val="22"/>
                <w:lang w:val="en-US"/>
              </w:rPr>
              <w:t>IHN Rep Name: _______________________________________</w:t>
            </w:r>
          </w:p>
          <w:p w14:paraId="1CFDE124" w14:textId="77777777" w:rsidR="00B55D2E" w:rsidRPr="009861A3" w:rsidRDefault="00B55D2E" w:rsidP="00B55D2E">
            <w:pPr>
              <w:pStyle w:val="a0"/>
              <w:jc w:val="left"/>
              <w:rPr>
                <w:lang w:val="en-US"/>
              </w:rPr>
            </w:pPr>
            <w:r>
              <w:rPr>
                <w:rFonts w:ascii="Calibri" w:hAnsi="Calibri" w:cs="Calibri"/>
                <w:w w:val="80"/>
                <w:sz w:val="20"/>
                <w:szCs w:val="22"/>
                <w:lang w:val="en-US"/>
              </w:rPr>
              <w:t>IHN Rep Signature: ____________________________________</w:t>
            </w:r>
          </w:p>
          <w:p w14:paraId="52B2E7FC" w14:textId="77777777" w:rsidR="00B55D2E" w:rsidRDefault="00B55D2E" w:rsidP="00B55D2E">
            <w:pPr>
              <w:pStyle w:val="a0"/>
              <w:jc w:val="left"/>
              <w:rPr>
                <w:rFonts w:ascii="Calibri" w:hAnsi="Calibri" w:cs="Calibri"/>
                <w:w w:val="80"/>
                <w:sz w:val="20"/>
                <w:szCs w:val="22"/>
                <w:lang w:val="en-US"/>
              </w:rPr>
            </w:pPr>
          </w:p>
          <w:p w14:paraId="347A9A72" w14:textId="77777777" w:rsidR="00B55D2E" w:rsidRDefault="00B55D2E" w:rsidP="00B55D2E">
            <w:pPr>
              <w:pStyle w:val="a0"/>
              <w:jc w:val="left"/>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5E83D078" w14:textId="77777777" w:rsidR="00B55D2E" w:rsidRDefault="00B55D2E" w:rsidP="00B55D2E">
            <w:pPr>
              <w:pStyle w:val="a0"/>
              <w:jc w:val="left"/>
              <w:rPr>
                <w:rFonts w:ascii="Calibri" w:hAnsi="Calibri" w:cs="Calibri"/>
                <w:w w:val="80"/>
                <w:sz w:val="20"/>
                <w:szCs w:val="22"/>
                <w:lang w:val="en-US"/>
              </w:rPr>
            </w:pPr>
          </w:p>
          <w:p w14:paraId="01E16942" w14:textId="77777777" w:rsidR="00B55D2E" w:rsidRDefault="00B55D2E" w:rsidP="00B55D2E">
            <w:pPr>
              <w:pStyle w:val="a0"/>
              <w:jc w:val="left"/>
              <w:rPr>
                <w:rFonts w:ascii="Calibri" w:hAnsi="Calibri" w:cs="Calibri"/>
                <w:b/>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3F8FBE67"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08883C75" w14:textId="77777777" w:rsidR="00B55D2E" w:rsidRDefault="00B55D2E" w:rsidP="00B55D2E">
            <w:pPr>
              <w:tabs>
                <w:tab w:val="left" w:pos="7185"/>
              </w:tabs>
              <w:spacing w:line="240" w:lineRule="auto"/>
            </w:pPr>
            <w:r>
              <w:rPr>
                <w:sz w:val="20"/>
              </w:rPr>
              <w:t>Республика Казахстан, 040989</w:t>
            </w:r>
          </w:p>
          <w:p w14:paraId="6D84001C"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7C05276E"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6CC6B180" w14:textId="77777777" w:rsidR="00B55D2E" w:rsidRDefault="00B55D2E" w:rsidP="00B55D2E">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proofErr w:type="gramStart"/>
            <w:r>
              <w:rPr>
                <w:rFonts w:ascii="Calibri" w:hAnsi="Calibri" w:cs="Calibri"/>
                <w:w w:val="80"/>
                <w:sz w:val="20"/>
                <w:szCs w:val="22"/>
                <w:lang w:val="ky-KG"/>
              </w:rPr>
              <w:t>Представитель</w:t>
            </w:r>
            <w:r>
              <w:rPr>
                <w:rFonts w:ascii="Calibri" w:hAnsi="Calibri" w:cs="Calibri"/>
                <w:w w:val="80"/>
                <w:sz w:val="20"/>
                <w:szCs w:val="22"/>
              </w:rPr>
              <w:t>:_</w:t>
            </w:r>
            <w:proofErr w:type="gramEnd"/>
            <w:r>
              <w:rPr>
                <w:rFonts w:ascii="Calibri" w:hAnsi="Calibri" w:cs="Calibri"/>
                <w:w w:val="80"/>
                <w:sz w:val="20"/>
                <w:szCs w:val="22"/>
              </w:rPr>
              <w:t>______________________________________</w:t>
            </w:r>
          </w:p>
          <w:p w14:paraId="1D947629" w14:textId="77777777" w:rsidR="00B55D2E" w:rsidRDefault="00B55D2E" w:rsidP="00B55D2E">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6385C3B5" w14:textId="77777777" w:rsidR="00B55D2E" w:rsidRDefault="00B55D2E" w:rsidP="00B55D2E">
            <w:pPr>
              <w:pStyle w:val="a0"/>
              <w:jc w:val="left"/>
              <w:rPr>
                <w:rFonts w:ascii="Calibri" w:hAnsi="Calibri" w:cs="Calibri"/>
                <w:w w:val="80"/>
                <w:sz w:val="20"/>
                <w:szCs w:val="22"/>
              </w:rPr>
            </w:pPr>
          </w:p>
          <w:p w14:paraId="1DB1D52A" w14:textId="77777777" w:rsidR="00B55D2E" w:rsidRDefault="00B55D2E" w:rsidP="00B55D2E">
            <w:pPr>
              <w:pStyle w:val="a0"/>
              <w:jc w:val="left"/>
              <w:rPr>
                <w:rFonts w:ascii="Calibri" w:hAnsi="Calibri" w:cs="Calibri"/>
                <w:w w:val="80"/>
                <w:sz w:val="20"/>
                <w:szCs w:val="22"/>
              </w:rPr>
            </w:pPr>
          </w:p>
          <w:p w14:paraId="4A4B8100" w14:textId="77777777" w:rsidR="00B55D2E" w:rsidRDefault="00B55D2E" w:rsidP="00B55D2E">
            <w:pPr>
              <w:pStyle w:val="a0"/>
              <w:jc w:val="left"/>
              <w:rPr>
                <w:rFonts w:ascii="Calibri" w:hAnsi="Calibri" w:cs="Calibri"/>
                <w:w w:val="80"/>
                <w:sz w:val="20"/>
                <w:szCs w:val="22"/>
              </w:rPr>
            </w:pPr>
          </w:p>
          <w:p w14:paraId="4DA0C78C" w14:textId="77777777" w:rsidR="00B55D2E" w:rsidRDefault="00B55D2E" w:rsidP="00B55D2E">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1CC0144E" w14:textId="77777777" w:rsidR="00C861B1" w:rsidRDefault="00C861B1">
      <w:pPr>
        <w:pStyle w:val="a0"/>
        <w:jc w:val="left"/>
        <w:rPr>
          <w:rFonts w:ascii="Calibri" w:hAnsi="Calibri" w:cs="Calibri"/>
          <w:b/>
          <w:sz w:val="20"/>
          <w:szCs w:val="22"/>
          <w:lang w:val="en-US"/>
        </w:rPr>
      </w:pPr>
    </w:p>
    <w:p w14:paraId="0FD7A305" w14:textId="77777777" w:rsidR="00C861B1" w:rsidRDefault="00C861B1">
      <w:pPr>
        <w:pStyle w:val="a0"/>
        <w:jc w:val="left"/>
        <w:rPr>
          <w:rFonts w:ascii="Calibri" w:hAnsi="Calibri" w:cs="Calibri"/>
          <w:b/>
          <w:sz w:val="20"/>
          <w:szCs w:val="22"/>
          <w:lang w:val="en-US"/>
        </w:rPr>
      </w:pPr>
    </w:p>
    <w:tbl>
      <w:tblPr>
        <w:tblW w:w="0" w:type="auto"/>
        <w:tblInd w:w="-285" w:type="dxa"/>
        <w:tblLayout w:type="fixed"/>
        <w:tblLook w:val="0000" w:firstRow="0" w:lastRow="0" w:firstColumn="0" w:lastColumn="0" w:noHBand="0" w:noVBand="0"/>
      </w:tblPr>
      <w:tblGrid>
        <w:gridCol w:w="5228"/>
        <w:gridCol w:w="5798"/>
      </w:tblGrid>
      <w:tr w:rsidR="00C861B1" w14:paraId="5DD9F5AF" w14:textId="77777777">
        <w:tc>
          <w:tcPr>
            <w:tcW w:w="5228" w:type="dxa"/>
            <w:tcBorders>
              <w:top w:val="single" w:sz="4" w:space="0" w:color="000000"/>
              <w:left w:val="single" w:sz="4" w:space="0" w:color="000000"/>
              <w:bottom w:val="single" w:sz="4" w:space="0" w:color="000000"/>
            </w:tcBorders>
            <w:shd w:val="clear" w:color="auto" w:fill="auto"/>
          </w:tcPr>
          <w:p w14:paraId="5E95B082" w14:textId="77777777" w:rsidR="00C861B1" w:rsidRDefault="00C861B1">
            <w:pPr>
              <w:pStyle w:val="a0"/>
            </w:pPr>
            <w:r>
              <w:rPr>
                <w:rFonts w:ascii="Calibri" w:hAnsi="Calibri" w:cs="Calibri"/>
                <w:b/>
                <w:sz w:val="20"/>
                <w:szCs w:val="22"/>
                <w:lang w:val="en-US"/>
              </w:rPr>
              <w:t>Addendum 1: Alcohol and Narcotics</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FA1662F" w14:textId="77777777" w:rsidR="00C861B1" w:rsidRDefault="00C861B1">
            <w:pPr>
              <w:pStyle w:val="a0"/>
              <w:snapToGrid w:val="0"/>
              <w:jc w:val="left"/>
              <w:rPr>
                <w:rFonts w:ascii="Calibri" w:hAnsi="Calibri" w:cs="Calibri"/>
                <w:b/>
                <w:sz w:val="20"/>
                <w:szCs w:val="22"/>
                <w:lang w:val="en-US"/>
              </w:rPr>
            </w:pPr>
          </w:p>
        </w:tc>
      </w:tr>
      <w:tr w:rsidR="00C861B1" w14:paraId="2C8DADE9"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0DB327E6" w14:textId="77777777" w:rsidR="00C861B1" w:rsidRPr="009861A3" w:rsidRDefault="00C861B1">
            <w:pPr>
              <w:pStyle w:val="a0"/>
              <w:jc w:val="left"/>
              <w:rPr>
                <w:lang w:val="en-US"/>
              </w:rPr>
            </w:pPr>
            <w:r>
              <w:rPr>
                <w:rFonts w:ascii="Calibri" w:hAnsi="Calibri" w:cs="Calibri"/>
                <w:sz w:val="20"/>
                <w:szCs w:val="22"/>
                <w:lang w:val="en-US"/>
              </w:rPr>
              <w:t>I understand that Kazakhstan has a zero-tolerance policy toward driving under the influence of alcohol or narcotics. I understand that if I consume ANY alcohol and drive that I may be subject to arrest, severe fines, imprisonment, or detention and that my insurance will be voided in the event of an accident. In the event of any incident involving alcohol or narcotics, Iron Horse Nomads reserves the right to take back possession of the car without refunding the client. I understand that in the event of damage to the car while alcohol or narcotics are present in my system in any amount that I am liable for the total value of damage to the car as well as lost income from that car.</w:t>
            </w:r>
          </w:p>
          <w:p w14:paraId="2D0E568E" w14:textId="77777777" w:rsidR="00C861B1" w:rsidRDefault="00C861B1">
            <w:pPr>
              <w:pStyle w:val="a0"/>
              <w:jc w:val="left"/>
              <w:rPr>
                <w:rFonts w:ascii="Calibri" w:hAnsi="Calibri" w:cs="Calibri"/>
                <w:sz w:val="20"/>
                <w:szCs w:val="22"/>
                <w:lang w:val="en-US"/>
              </w:rPr>
            </w:pPr>
          </w:p>
          <w:p w14:paraId="1A1B61AD" w14:textId="77777777" w:rsidR="00C861B1" w:rsidRDefault="00C861B1">
            <w:pPr>
              <w:pStyle w:val="a0"/>
              <w:jc w:val="left"/>
            </w:pPr>
            <w:r>
              <w:rPr>
                <w:rFonts w:ascii="Calibri" w:hAnsi="Calibri" w:cs="Calibri"/>
                <w:sz w:val="20"/>
                <w:szCs w:val="22"/>
                <w:lang w:val="en-US"/>
              </w:rPr>
              <w:t>Signature: 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77EE664" w14:textId="77777777" w:rsidR="00C861B1" w:rsidRDefault="00C861B1">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вождению под воздействием алкоголя или наркотиков.</w:t>
            </w:r>
          </w:p>
          <w:p w14:paraId="4A595B2D" w14:textId="77777777" w:rsidR="00C861B1" w:rsidRDefault="00C861B1">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w:t>
            </w:r>
            <w:proofErr w:type="spellStart"/>
            <w:r>
              <w:rPr>
                <w:rFonts w:ascii="Calibri" w:hAnsi="Calibri" w:cs="Calibri"/>
                <w:sz w:val="18"/>
                <w:szCs w:val="22"/>
              </w:rPr>
              <w:t>алкогол</w:t>
            </w:r>
            <w:proofErr w:type="spellEnd"/>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аварии.</w:t>
            </w:r>
          </w:p>
          <w:p w14:paraId="610BA6CF" w14:textId="77777777" w:rsidR="00C861B1" w:rsidRDefault="00C861B1">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170B4EC2" w14:textId="77777777" w:rsidR="00C861B1" w:rsidRDefault="00C861B1">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27D9301C" w14:textId="77777777" w:rsidR="00C861B1" w:rsidRDefault="00C861B1">
            <w:pPr>
              <w:pStyle w:val="a0"/>
              <w:jc w:val="left"/>
              <w:rPr>
                <w:rFonts w:ascii="Calibri" w:hAnsi="Calibri" w:cs="Calibri"/>
                <w:sz w:val="18"/>
                <w:szCs w:val="22"/>
              </w:rPr>
            </w:pPr>
          </w:p>
          <w:p w14:paraId="52176E86"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p w14:paraId="67F7E80A" w14:textId="77777777" w:rsidR="00C861B1" w:rsidRDefault="00C861B1">
            <w:pPr>
              <w:pStyle w:val="a0"/>
              <w:jc w:val="left"/>
              <w:rPr>
                <w:rFonts w:ascii="Calibri" w:hAnsi="Calibri" w:cs="Calibri"/>
                <w:sz w:val="20"/>
                <w:szCs w:val="22"/>
                <w:lang w:val="en-US"/>
              </w:rPr>
            </w:pPr>
          </w:p>
        </w:tc>
      </w:tr>
      <w:tr w:rsidR="00C861B1" w14:paraId="414EEC9F" w14:textId="77777777">
        <w:tc>
          <w:tcPr>
            <w:tcW w:w="5228" w:type="dxa"/>
            <w:tcBorders>
              <w:top w:val="single" w:sz="4" w:space="0" w:color="000000"/>
              <w:left w:val="single" w:sz="4" w:space="0" w:color="000000"/>
              <w:bottom w:val="single" w:sz="4" w:space="0" w:color="000000"/>
            </w:tcBorders>
            <w:shd w:val="clear" w:color="auto" w:fill="auto"/>
          </w:tcPr>
          <w:p w14:paraId="52559B29" w14:textId="77777777" w:rsidR="00C861B1" w:rsidRDefault="00C861B1">
            <w:pPr>
              <w:pStyle w:val="a0"/>
            </w:pPr>
            <w:r>
              <w:rPr>
                <w:rFonts w:ascii="Calibri" w:hAnsi="Calibri" w:cs="Calibri"/>
                <w:b/>
                <w:sz w:val="20"/>
                <w:szCs w:val="22"/>
                <w:lang w:val="en-US"/>
              </w:rPr>
              <w:t>Addendum 2: Insurance</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392E53BB" w14:textId="77777777" w:rsidR="00C861B1" w:rsidRDefault="00C861B1">
            <w:pPr>
              <w:pStyle w:val="a0"/>
              <w:snapToGrid w:val="0"/>
              <w:jc w:val="left"/>
              <w:rPr>
                <w:rFonts w:ascii="Calibri" w:hAnsi="Calibri" w:cs="Calibri"/>
                <w:b/>
                <w:sz w:val="20"/>
                <w:szCs w:val="22"/>
                <w:lang w:val="en-US"/>
              </w:rPr>
            </w:pPr>
          </w:p>
        </w:tc>
      </w:tr>
      <w:tr w:rsidR="00C861B1" w14:paraId="580C7A8D" w14:textId="77777777">
        <w:tc>
          <w:tcPr>
            <w:tcW w:w="5228" w:type="dxa"/>
            <w:tcBorders>
              <w:top w:val="single" w:sz="4" w:space="0" w:color="000000"/>
              <w:left w:val="single" w:sz="4" w:space="0" w:color="000000"/>
              <w:bottom w:val="single" w:sz="4" w:space="0" w:color="000000"/>
            </w:tcBorders>
            <w:shd w:val="clear" w:color="auto" w:fill="auto"/>
          </w:tcPr>
          <w:p w14:paraId="0BD878BD" w14:textId="77777777" w:rsidR="00C861B1" w:rsidRPr="009861A3" w:rsidRDefault="00C861B1">
            <w:pPr>
              <w:pStyle w:val="a0"/>
              <w:jc w:val="left"/>
              <w:rPr>
                <w:lang w:val="en-US"/>
              </w:rPr>
            </w:pPr>
            <w:r>
              <w:rPr>
                <w:rFonts w:ascii="Calibri" w:hAnsi="Calibri" w:cs="Calibri"/>
                <w:sz w:val="20"/>
                <w:szCs w:val="22"/>
                <w:lang w:val="en-US"/>
              </w:rPr>
              <w:t>I understand that in the event of any damage to the car exceeding $200 in repair costs it is my responsibility to obtain a police report and to communicate immediately the nature of the damage and the circumstances to Iron Horse Nomads. In very remote areas assistance should be obtained in the next town or village and many photographs, both close up and from a distance, should be taken of the place of the accident. This applies with multiple vehicles involved and with single car collisions. Failure to obtain a police report may result in me being liable for the total cost of the damage.</w:t>
            </w:r>
          </w:p>
          <w:p w14:paraId="0A9CB07F" w14:textId="77777777" w:rsidR="00C861B1" w:rsidRPr="009861A3" w:rsidRDefault="00C861B1">
            <w:pPr>
              <w:pStyle w:val="a0"/>
              <w:jc w:val="left"/>
              <w:rPr>
                <w:lang w:val="en-US"/>
              </w:rPr>
            </w:pPr>
            <w:r>
              <w:rPr>
                <w:rFonts w:ascii="Calibri" w:hAnsi="Calibri" w:cs="Calibri"/>
                <w:sz w:val="20"/>
                <w:szCs w:val="22"/>
                <w:lang w:val="en-US"/>
              </w:rPr>
              <w:t>In case of an accident the $500 deposit will be used as a deductible.</w:t>
            </w:r>
          </w:p>
          <w:p w14:paraId="382BB6B4" w14:textId="77777777" w:rsidR="00C861B1" w:rsidRDefault="00C861B1">
            <w:pPr>
              <w:pStyle w:val="a0"/>
              <w:jc w:val="left"/>
              <w:rPr>
                <w:rFonts w:ascii="Calibri" w:hAnsi="Calibri" w:cs="Calibri"/>
                <w:sz w:val="20"/>
                <w:szCs w:val="22"/>
                <w:lang w:val="en-US"/>
              </w:rPr>
            </w:pPr>
          </w:p>
          <w:p w14:paraId="000CE492" w14:textId="77777777" w:rsidR="00C861B1" w:rsidRDefault="00C861B1">
            <w:pPr>
              <w:pStyle w:val="a0"/>
              <w:jc w:val="left"/>
            </w:pPr>
            <w:proofErr w:type="gramStart"/>
            <w:r>
              <w:rPr>
                <w:rFonts w:ascii="Calibri" w:hAnsi="Calibri" w:cs="Calibri"/>
                <w:sz w:val="20"/>
                <w:szCs w:val="22"/>
                <w:lang w:val="en-US"/>
              </w:rPr>
              <w:t>Signature:_</w:t>
            </w:r>
            <w:proofErr w:type="gramEnd"/>
            <w:r>
              <w:rPr>
                <w:rFonts w:ascii="Calibri" w:hAnsi="Calibri" w:cs="Calibri"/>
                <w:sz w:val="20"/>
                <w:szCs w:val="22"/>
                <w:lang w:val="en-US"/>
              </w:rPr>
              <w:t>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09A96BF7" w14:textId="77777777" w:rsidR="00C861B1" w:rsidRDefault="00C861B1">
            <w:pPr>
              <w:pStyle w:val="a0"/>
              <w:jc w:val="left"/>
            </w:pPr>
            <w:r>
              <w:rPr>
                <w:rFonts w:ascii="Calibri" w:hAnsi="Calibri" w:cs="Calibri"/>
                <w:sz w:val="18"/>
                <w:szCs w:val="22"/>
              </w:rPr>
              <w:t xml:space="preserve">Я понимаю, что в случае любого ущерба, нанесенного автомобилю, превышающего 108000 </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439F9BAD" w14:textId="77777777" w:rsidR="00C861B1" w:rsidRDefault="00C861B1">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аварии</w:t>
            </w:r>
            <w:r>
              <w:rPr>
                <w:rFonts w:ascii="Calibri" w:hAnsi="Calibri" w:cs="Calibri"/>
                <w:sz w:val="18"/>
                <w:szCs w:val="22"/>
                <w:lang w:val="ky-KG"/>
              </w:rPr>
              <w:t xml:space="preserve"> </w:t>
            </w:r>
            <w:proofErr w:type="spellStart"/>
            <w:r>
              <w:rPr>
                <w:rFonts w:ascii="Calibri" w:hAnsi="Calibri" w:cs="Calibri"/>
                <w:sz w:val="18"/>
                <w:szCs w:val="22"/>
              </w:rPr>
              <w:t>мног</w:t>
            </w:r>
            <w:proofErr w:type="spellEnd"/>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5D242524" w14:textId="77777777" w:rsidR="00C861B1" w:rsidRDefault="00C861B1">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4EB1AFEB" w14:textId="77777777" w:rsidR="00C861B1" w:rsidRDefault="00C861B1">
            <w:pPr>
              <w:pStyle w:val="a0"/>
              <w:jc w:val="left"/>
            </w:pPr>
            <w:proofErr w:type="spellStart"/>
            <w:r>
              <w:rPr>
                <w:rFonts w:ascii="Calibri" w:hAnsi="Calibri" w:cs="Calibri"/>
                <w:sz w:val="18"/>
                <w:szCs w:val="22"/>
              </w:rPr>
              <w:t>Отсуствие</w:t>
            </w:r>
            <w:proofErr w:type="spellEnd"/>
            <w:r>
              <w:rPr>
                <w:rFonts w:ascii="Calibri" w:hAnsi="Calibri" w:cs="Calibri"/>
                <w:sz w:val="18"/>
                <w:szCs w:val="22"/>
              </w:rPr>
              <w:t xml:space="preserve"> полного </w:t>
            </w:r>
            <w:proofErr w:type="spellStart"/>
            <w:r>
              <w:rPr>
                <w:rFonts w:ascii="Calibri" w:hAnsi="Calibri" w:cs="Calibri"/>
                <w:sz w:val="18"/>
                <w:szCs w:val="22"/>
              </w:rPr>
              <w:t>полицейск</w:t>
            </w:r>
            <w:proofErr w:type="spellEnd"/>
            <w:r>
              <w:rPr>
                <w:rFonts w:ascii="Calibri" w:hAnsi="Calibri" w:cs="Calibri"/>
                <w:sz w:val="18"/>
                <w:szCs w:val="22"/>
                <w:lang w:val="ky-KG"/>
              </w:rPr>
              <w:t>ого</w:t>
            </w:r>
            <w:r>
              <w:rPr>
                <w:rFonts w:ascii="Calibri" w:hAnsi="Calibri" w:cs="Calibri"/>
                <w:sz w:val="18"/>
                <w:szCs w:val="22"/>
              </w:rPr>
              <w:t xml:space="preserve"> протокола может привести к тому, что я буду нести ответственность за общую стоимость ущерба.</w:t>
            </w:r>
          </w:p>
          <w:p w14:paraId="11B69C0C" w14:textId="77777777" w:rsidR="00C861B1" w:rsidRDefault="00C861B1">
            <w:pPr>
              <w:pStyle w:val="a0"/>
              <w:jc w:val="left"/>
            </w:pPr>
            <w:r>
              <w:rPr>
                <w:rFonts w:ascii="Calibri" w:hAnsi="Calibri" w:cs="Calibri"/>
                <w:sz w:val="18"/>
                <w:szCs w:val="22"/>
              </w:rPr>
              <w:t xml:space="preserve">В случае ДТП депозит $500 будет использован, как безусловная франшиза для страховой компании. </w:t>
            </w:r>
          </w:p>
          <w:p w14:paraId="258D2B63" w14:textId="77777777" w:rsidR="00C861B1" w:rsidRDefault="00C861B1">
            <w:pPr>
              <w:pStyle w:val="a0"/>
              <w:jc w:val="left"/>
              <w:rPr>
                <w:rFonts w:ascii="Calibri" w:hAnsi="Calibri" w:cs="Calibri"/>
                <w:sz w:val="18"/>
                <w:szCs w:val="22"/>
              </w:rPr>
            </w:pPr>
          </w:p>
          <w:p w14:paraId="33C64331"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tc>
      </w:tr>
      <w:tr w:rsidR="00C861B1" w14:paraId="3C4D20C2" w14:textId="77777777">
        <w:tc>
          <w:tcPr>
            <w:tcW w:w="5228" w:type="dxa"/>
            <w:tcBorders>
              <w:top w:val="single" w:sz="4" w:space="0" w:color="000000"/>
              <w:left w:val="single" w:sz="4" w:space="0" w:color="000000"/>
              <w:bottom w:val="single" w:sz="4" w:space="0" w:color="000000"/>
            </w:tcBorders>
            <w:shd w:val="clear" w:color="auto" w:fill="auto"/>
          </w:tcPr>
          <w:p w14:paraId="71C6658F" w14:textId="77777777" w:rsidR="00C861B1" w:rsidRDefault="00C861B1">
            <w:pPr>
              <w:pStyle w:val="a0"/>
              <w:snapToGrid w:val="0"/>
              <w:jc w:val="left"/>
              <w:rPr>
                <w:rFonts w:ascii="Calibri" w:hAnsi="Calibri" w:cs="Calibri"/>
                <w:b/>
                <w:sz w:val="20"/>
                <w:szCs w:val="22"/>
                <w:lang w:val="en-US"/>
              </w:rPr>
            </w:pP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63332631" w14:textId="77777777" w:rsidR="00C861B1" w:rsidRDefault="00C861B1">
            <w:pPr>
              <w:pStyle w:val="a0"/>
              <w:snapToGrid w:val="0"/>
              <w:jc w:val="left"/>
              <w:rPr>
                <w:rFonts w:ascii="Calibri" w:hAnsi="Calibri" w:cs="Calibri"/>
                <w:b/>
                <w:sz w:val="18"/>
                <w:szCs w:val="22"/>
                <w:lang w:val="en-US"/>
              </w:rPr>
            </w:pPr>
          </w:p>
        </w:tc>
      </w:tr>
    </w:tbl>
    <w:p w14:paraId="75EE8F16" w14:textId="77777777" w:rsidR="00C861B1" w:rsidRDefault="00C861B1">
      <w:pPr>
        <w:pStyle w:val="a0"/>
      </w:pPr>
    </w:p>
    <w:p w14:paraId="5BF42C50" w14:textId="77777777" w:rsidR="00C861B1" w:rsidRDefault="00C861B1">
      <w:pPr>
        <w:pStyle w:val="a0"/>
      </w:pPr>
    </w:p>
    <w:p w14:paraId="4154D380" w14:textId="77777777" w:rsidR="00C861B1" w:rsidRDefault="00C861B1">
      <w:pPr>
        <w:spacing w:line="240" w:lineRule="auto"/>
        <w:jc w:val="center"/>
      </w:pPr>
      <w:r>
        <w:rPr>
          <w:rFonts w:eastAsia="Times New Roman"/>
          <w:b/>
          <w:bCs/>
          <w:w w:val="80"/>
          <w:sz w:val="32"/>
          <w:szCs w:val="32"/>
          <w:lang w:val="en-US"/>
        </w:rPr>
        <w:lastRenderedPageBreak/>
        <w:t xml:space="preserve">CAR Venture </w:t>
      </w:r>
    </w:p>
    <w:p w14:paraId="6E42B88D" w14:textId="77777777" w:rsidR="00C861B1" w:rsidRDefault="00C861B1">
      <w:pPr>
        <w:spacing w:line="240" w:lineRule="auto"/>
        <w:jc w:val="center"/>
      </w:pPr>
      <w:r>
        <w:rPr>
          <w:rFonts w:eastAsia="Times New Roman"/>
          <w:b/>
          <w:bCs/>
          <w:w w:val="80"/>
          <w:lang w:val="en-US"/>
        </w:rPr>
        <w:t xml:space="preserve">Insurance </w:t>
      </w:r>
    </w:p>
    <w:p w14:paraId="10AEFE60" w14:textId="77777777" w:rsidR="00C861B1" w:rsidRPr="009861A3" w:rsidRDefault="009861A3">
      <w:pPr>
        <w:spacing w:line="240" w:lineRule="auto"/>
        <w:jc w:val="center"/>
        <w:rPr>
          <w:lang w:val="en-US"/>
        </w:rPr>
      </w:pPr>
      <w:r>
        <w:rPr>
          <w:rStyle w:val="10"/>
          <w:rFonts w:eastAsia="Times New Roman"/>
          <w:w w:val="80"/>
          <w:lang w:val="en-US"/>
        </w:rPr>
        <w:t>Third party liability and/or collision</w:t>
      </w:r>
    </w:p>
    <w:p w14:paraId="246153D0" w14:textId="77777777" w:rsidR="00C861B1" w:rsidRPr="009861A3" w:rsidRDefault="00C861B1">
      <w:pPr>
        <w:spacing w:line="240" w:lineRule="auto"/>
        <w:rPr>
          <w:lang w:val="en-US"/>
        </w:rPr>
      </w:pPr>
      <w:r>
        <w:rPr>
          <w:rStyle w:val="10"/>
          <w:rFonts w:eastAsia="Times New Roman"/>
          <w:w w:val="80"/>
          <w:lang w:val="en-US"/>
        </w:rPr>
        <w:t>*</w:t>
      </w:r>
      <w:r>
        <w:rPr>
          <w:rStyle w:val="10"/>
          <w:rFonts w:eastAsia="Times New Roman"/>
          <w:b/>
          <w:bCs/>
          <w:w w:val="80"/>
          <w:lang w:val="en-US"/>
        </w:rPr>
        <w:t xml:space="preserve">Each accident needs to have </w:t>
      </w:r>
      <w:r>
        <w:rPr>
          <w:rStyle w:val="10"/>
          <w:rFonts w:eastAsia="Times New Roman"/>
          <w:b/>
          <w:bCs/>
          <w:w w:val="80"/>
          <w:u w:val="single"/>
          <w:lang w:val="en-US"/>
        </w:rPr>
        <w:t>an official police report</w:t>
      </w:r>
      <w:r>
        <w:rPr>
          <w:rStyle w:val="10"/>
          <w:rFonts w:eastAsia="Times New Roman"/>
          <w:b/>
          <w:bCs/>
          <w:w w:val="80"/>
          <w:lang w:val="en-US"/>
        </w:rPr>
        <w:t xml:space="preserve"> on the spot for the insurance to get involved. Without it all repairs will be expected to be covered by the driver who caused the accident. </w:t>
      </w:r>
    </w:p>
    <w:p w14:paraId="44D9091C" w14:textId="77777777" w:rsidR="00C861B1" w:rsidRPr="009861A3" w:rsidRDefault="00C861B1">
      <w:pPr>
        <w:spacing w:line="240" w:lineRule="auto"/>
        <w:rPr>
          <w:lang w:val="en-US"/>
        </w:rPr>
      </w:pPr>
      <w:r>
        <w:rPr>
          <w:rFonts w:eastAsia="Times New Roman"/>
          <w:b/>
          <w:bCs/>
          <w:w w:val="80"/>
          <w:lang w:val="en-US"/>
        </w:rPr>
        <w:t xml:space="preserve">In case of any accident the $500 deposit will be used as a deductible for the insurance to start the process of restoring the vehicle.  </w:t>
      </w:r>
    </w:p>
    <w:p w14:paraId="553F5A00" w14:textId="77777777" w:rsidR="00C861B1" w:rsidRPr="009861A3" w:rsidRDefault="00C861B1">
      <w:pPr>
        <w:spacing w:line="240" w:lineRule="auto"/>
        <w:rPr>
          <w:lang w:val="en-US"/>
        </w:rPr>
      </w:pPr>
      <w:r>
        <w:rPr>
          <w:rStyle w:val="10"/>
          <w:rFonts w:eastAsia="Times New Roman"/>
          <w:b/>
          <w:bCs/>
          <w:w w:val="80"/>
          <w:lang w:val="en-US"/>
        </w:rPr>
        <w:t>Special conditions when the insurance will not get involved:</w:t>
      </w:r>
    </w:p>
    <w:p w14:paraId="7A6CA23D" w14:textId="77777777" w:rsidR="00C861B1" w:rsidRPr="009861A3" w:rsidRDefault="00C861B1">
      <w:pPr>
        <w:numPr>
          <w:ilvl w:val="0"/>
          <w:numId w:val="11"/>
        </w:numPr>
        <w:spacing w:line="240" w:lineRule="auto"/>
        <w:rPr>
          <w:lang w:val="en-US"/>
        </w:rPr>
      </w:pPr>
      <w:r>
        <w:rPr>
          <w:rStyle w:val="10"/>
          <w:rFonts w:eastAsia="Times New Roman"/>
          <w:w w:val="80"/>
          <w:lang w:val="en-US"/>
        </w:rPr>
        <w:t xml:space="preserve">Criminal </w:t>
      </w:r>
      <w:r>
        <w:rPr>
          <w:rFonts w:eastAsia="Times New Roman"/>
          <w:w w:val="80"/>
          <w:lang w:val="en-US"/>
        </w:rPr>
        <w:t>activity during the accident such as:</w:t>
      </w:r>
    </w:p>
    <w:p w14:paraId="3499021C" w14:textId="77777777" w:rsidR="009861A3" w:rsidRPr="009861A3" w:rsidRDefault="009861A3" w:rsidP="009861A3">
      <w:pPr>
        <w:pStyle w:val="15"/>
        <w:numPr>
          <w:ilvl w:val="1"/>
          <w:numId w:val="11"/>
        </w:numPr>
        <w:rPr>
          <w:lang w:val="en-US"/>
        </w:rPr>
      </w:pPr>
      <w:r>
        <w:rPr>
          <w:rStyle w:val="10"/>
          <w:rFonts w:eastAsia="Times New Roman"/>
          <w:w w:val="80"/>
          <w:lang w:val="en-US"/>
        </w:rPr>
        <w:t>Running the red light during the accident.</w:t>
      </w:r>
      <w:r w:rsidRPr="009861A3">
        <w:rPr>
          <w:rStyle w:val="10"/>
          <w:rFonts w:eastAsia="Times New Roman"/>
          <w:w w:val="80"/>
          <w:lang w:val="en-US"/>
        </w:rPr>
        <w:t xml:space="preserve"> </w:t>
      </w:r>
    </w:p>
    <w:p w14:paraId="6CF2C110" w14:textId="77777777" w:rsidR="009861A3" w:rsidRPr="009861A3" w:rsidRDefault="009861A3" w:rsidP="009861A3">
      <w:pPr>
        <w:pStyle w:val="15"/>
        <w:numPr>
          <w:ilvl w:val="1"/>
          <w:numId w:val="12"/>
        </w:numPr>
        <w:rPr>
          <w:lang w:val="en-US"/>
        </w:rPr>
      </w:pPr>
      <w:r>
        <w:rPr>
          <w:rStyle w:val="10"/>
          <w:rFonts w:eastAsia="Times New Roman"/>
          <w:w w:val="80"/>
          <w:lang w:val="en-US"/>
        </w:rPr>
        <w:t>Going against the traffic flow.</w:t>
      </w:r>
      <w:r w:rsidRPr="009861A3">
        <w:rPr>
          <w:rStyle w:val="10"/>
          <w:rFonts w:eastAsia="Times New Roman"/>
          <w:w w:val="80"/>
          <w:lang w:val="en-US"/>
        </w:rPr>
        <w:t xml:space="preserve"> </w:t>
      </w:r>
    </w:p>
    <w:p w14:paraId="37E57B4C" w14:textId="77777777" w:rsidR="009861A3" w:rsidRPr="009861A3" w:rsidRDefault="009861A3" w:rsidP="009861A3">
      <w:pPr>
        <w:pStyle w:val="15"/>
        <w:numPr>
          <w:ilvl w:val="1"/>
          <w:numId w:val="11"/>
        </w:numPr>
        <w:rPr>
          <w:lang w:val="en-US"/>
        </w:rPr>
      </w:pPr>
      <w:r>
        <w:rPr>
          <w:rStyle w:val="10"/>
          <w:rFonts w:eastAsia="Times New Roman"/>
          <w:w w:val="80"/>
          <w:lang w:val="en-US"/>
        </w:rPr>
        <w:t>Crossing the single or double solid line.</w:t>
      </w:r>
    </w:p>
    <w:p w14:paraId="79B7EF71" w14:textId="77777777" w:rsidR="00C861B1" w:rsidRPr="009861A3" w:rsidRDefault="009861A3">
      <w:pPr>
        <w:pStyle w:val="15"/>
        <w:numPr>
          <w:ilvl w:val="1"/>
          <w:numId w:val="11"/>
        </w:numPr>
        <w:rPr>
          <w:lang w:val="en-US"/>
        </w:rPr>
      </w:pPr>
      <w:r>
        <w:rPr>
          <w:rStyle w:val="10"/>
          <w:rFonts w:eastAsia="Times New Roman"/>
          <w:w w:val="80"/>
          <w:lang w:val="en-US"/>
        </w:rPr>
        <w:t>DUI (driving under the influence of alcohol and drugs)</w:t>
      </w:r>
    </w:p>
    <w:p w14:paraId="2069C447" w14:textId="77777777" w:rsidR="00C861B1" w:rsidRDefault="00C861B1">
      <w:pPr>
        <w:pStyle w:val="15"/>
        <w:numPr>
          <w:ilvl w:val="1"/>
          <w:numId w:val="11"/>
        </w:numPr>
      </w:pPr>
      <w:r>
        <w:rPr>
          <w:rStyle w:val="10"/>
          <w:rFonts w:eastAsia="Times New Roman"/>
          <w:w w:val="80"/>
          <w:lang w:val="en-US"/>
        </w:rPr>
        <w:t>Racing.</w:t>
      </w:r>
    </w:p>
    <w:p w14:paraId="149BA5F2" w14:textId="77777777" w:rsidR="00C861B1" w:rsidRPr="009861A3" w:rsidRDefault="00C861B1">
      <w:pPr>
        <w:pStyle w:val="15"/>
        <w:numPr>
          <w:ilvl w:val="1"/>
          <w:numId w:val="11"/>
        </w:numPr>
        <w:rPr>
          <w:lang w:val="en-US"/>
        </w:rPr>
      </w:pPr>
      <w:r>
        <w:rPr>
          <w:rStyle w:val="10"/>
          <w:rFonts w:eastAsia="Times New Roman"/>
          <w:w w:val="80"/>
          <w:lang w:val="en-US"/>
        </w:rPr>
        <w:t xml:space="preserve">Road rage, </w:t>
      </w:r>
      <w:r w:rsidR="009861A3">
        <w:rPr>
          <w:rStyle w:val="10"/>
          <w:rFonts w:eastAsia="Times New Roman"/>
          <w:w w:val="80"/>
          <w:lang w:val="en-US"/>
        </w:rPr>
        <w:t>pursuing</w:t>
      </w:r>
      <w:r>
        <w:rPr>
          <w:rStyle w:val="10"/>
          <w:rFonts w:eastAsia="Times New Roman"/>
          <w:w w:val="80"/>
          <w:lang w:val="en-US"/>
        </w:rPr>
        <w:t xml:space="preserve"> another individual with the intention to harm or to harass. </w:t>
      </w:r>
    </w:p>
    <w:p w14:paraId="3239F9B3" w14:textId="77777777" w:rsidR="00C861B1" w:rsidRPr="009861A3" w:rsidRDefault="00C861B1">
      <w:pPr>
        <w:pStyle w:val="15"/>
        <w:numPr>
          <w:ilvl w:val="1"/>
          <w:numId w:val="11"/>
        </w:numPr>
        <w:rPr>
          <w:lang w:val="en-US"/>
        </w:rPr>
      </w:pPr>
      <w:r>
        <w:rPr>
          <w:rStyle w:val="10"/>
          <w:rFonts w:eastAsia="Times New Roman"/>
          <w:w w:val="80"/>
          <w:lang w:val="en-US"/>
        </w:rPr>
        <w:t>Running away from the police.</w:t>
      </w:r>
    </w:p>
    <w:p w14:paraId="752D181F" w14:textId="77777777" w:rsidR="00C861B1" w:rsidRPr="009861A3" w:rsidRDefault="00C861B1">
      <w:pPr>
        <w:pStyle w:val="15"/>
        <w:numPr>
          <w:ilvl w:val="1"/>
          <w:numId w:val="11"/>
        </w:numPr>
        <w:rPr>
          <w:lang w:val="en-US"/>
        </w:rPr>
      </w:pPr>
      <w:r>
        <w:rPr>
          <w:rStyle w:val="10"/>
          <w:rFonts w:eastAsia="Times New Roman"/>
          <w:w w:val="80"/>
          <w:lang w:val="en-US"/>
        </w:rPr>
        <w:t>Participation in robbery, theft, etc.</w:t>
      </w:r>
    </w:p>
    <w:p w14:paraId="5E036422" w14:textId="77777777" w:rsidR="00C861B1" w:rsidRDefault="00C861B1">
      <w:pPr>
        <w:pStyle w:val="15"/>
        <w:numPr>
          <w:ilvl w:val="1"/>
          <w:numId w:val="11"/>
        </w:numPr>
      </w:pPr>
      <w:r>
        <w:rPr>
          <w:rStyle w:val="10"/>
          <w:rFonts w:eastAsia="Times New Roman"/>
          <w:w w:val="80"/>
          <w:lang w:val="en-US"/>
        </w:rPr>
        <w:t>Carrying arms without permission</w:t>
      </w:r>
      <w:r>
        <w:rPr>
          <w:rStyle w:val="10"/>
          <w:rFonts w:eastAsia="Times New Roman"/>
          <w:w w:val="80"/>
        </w:rPr>
        <w:t>.</w:t>
      </w:r>
    </w:p>
    <w:p w14:paraId="43254464" w14:textId="77777777" w:rsidR="00C861B1" w:rsidRPr="009861A3" w:rsidRDefault="00C861B1">
      <w:pPr>
        <w:pStyle w:val="15"/>
        <w:ind w:left="1440"/>
        <w:rPr>
          <w:lang w:val="en-US"/>
        </w:rPr>
      </w:pPr>
    </w:p>
    <w:p w14:paraId="07BD9A95" w14:textId="77777777" w:rsidR="00C861B1" w:rsidRPr="009861A3" w:rsidRDefault="00C861B1">
      <w:pPr>
        <w:numPr>
          <w:ilvl w:val="0"/>
          <w:numId w:val="11"/>
        </w:numPr>
        <w:spacing w:line="240" w:lineRule="auto"/>
        <w:rPr>
          <w:lang w:val="en-US"/>
        </w:rPr>
      </w:pPr>
      <w:r>
        <w:rPr>
          <w:rFonts w:eastAsia="Times New Roman"/>
          <w:w w:val="80"/>
          <w:lang w:val="en-US"/>
        </w:rPr>
        <w:t>Proven record of reckless driving/behavior (</w:t>
      </w:r>
      <w:proofErr w:type="gramStart"/>
      <w:r>
        <w:rPr>
          <w:rFonts w:eastAsia="Times New Roman"/>
          <w:w w:val="80"/>
          <w:lang w:val="en-US"/>
        </w:rPr>
        <w:t>e.g.</w:t>
      </w:r>
      <w:proofErr w:type="gramEnd"/>
      <w:r>
        <w:rPr>
          <w:rFonts w:eastAsia="Times New Roman"/>
          <w:w w:val="80"/>
          <w:lang w:val="en-US"/>
        </w:rPr>
        <w:t xml:space="preserve"> standing on the car, driving over icy lake, damaging the engine by going through rivers, doing fireworks near the vehicle, using the car for dangerous stunts, damaging the car paint by driving over freshly laid asphalt).</w:t>
      </w:r>
    </w:p>
    <w:p w14:paraId="0FDFE8F9" w14:textId="77777777" w:rsidR="00C861B1" w:rsidRPr="009861A3" w:rsidRDefault="00C861B1">
      <w:pPr>
        <w:numPr>
          <w:ilvl w:val="0"/>
          <w:numId w:val="11"/>
        </w:numPr>
        <w:spacing w:line="240" w:lineRule="auto"/>
        <w:rPr>
          <w:lang w:val="en-US"/>
        </w:rPr>
      </w:pPr>
      <w:r>
        <w:rPr>
          <w:rFonts w:eastAsia="Times New Roman"/>
          <w:w w:val="80"/>
          <w:lang w:val="en-US"/>
        </w:rPr>
        <w:t>Not having all the permitting and identifying documents on person during the accident (lost, forgot, misplaced, etc.)</w:t>
      </w:r>
    </w:p>
    <w:p w14:paraId="1BF95DB1" w14:textId="77777777" w:rsidR="00C861B1" w:rsidRPr="009861A3" w:rsidRDefault="00C861B1">
      <w:pPr>
        <w:numPr>
          <w:ilvl w:val="0"/>
          <w:numId w:val="11"/>
        </w:numPr>
        <w:spacing w:line="240" w:lineRule="auto"/>
        <w:rPr>
          <w:lang w:val="en-US"/>
        </w:rPr>
      </w:pPr>
      <w:r>
        <w:rPr>
          <w:rFonts w:eastAsia="Times New Roman"/>
          <w:w w:val="80"/>
          <w:lang w:val="en-US"/>
        </w:rPr>
        <w:t>Abandoning the car in a place of potential danger (prohibited avalanche zone, middle of the road, in the deserted areas, etc.)</w:t>
      </w:r>
    </w:p>
    <w:p w14:paraId="488C22D8" w14:textId="77777777" w:rsidR="00C861B1" w:rsidRPr="009861A3" w:rsidRDefault="00C861B1">
      <w:pPr>
        <w:numPr>
          <w:ilvl w:val="0"/>
          <w:numId w:val="11"/>
        </w:numPr>
        <w:spacing w:line="240" w:lineRule="auto"/>
        <w:rPr>
          <w:lang w:val="en-US"/>
        </w:rPr>
      </w:pPr>
      <w:r>
        <w:rPr>
          <w:rFonts w:eastAsia="Times New Roman"/>
          <w:w w:val="80"/>
          <w:lang w:val="en-US"/>
        </w:rPr>
        <w:t xml:space="preserve">Abandoning the car and not returning it to the company representative in the discussed with the company’s representative manner. </w:t>
      </w:r>
    </w:p>
    <w:p w14:paraId="4321A69D" w14:textId="77777777" w:rsidR="00C861B1" w:rsidRPr="009861A3" w:rsidRDefault="00C861B1">
      <w:pPr>
        <w:numPr>
          <w:ilvl w:val="0"/>
          <w:numId w:val="11"/>
        </w:numPr>
        <w:spacing w:line="240" w:lineRule="auto"/>
        <w:rPr>
          <w:lang w:val="en-US"/>
        </w:rPr>
      </w:pPr>
      <w:r>
        <w:rPr>
          <w:rFonts w:eastAsia="Times New Roman"/>
          <w:w w:val="80"/>
          <w:lang w:val="en-US"/>
        </w:rPr>
        <w:t xml:space="preserve">Damaging the engine with water or bad/wrong fuel (even it was done without the customer’s participation or knowledge). </w:t>
      </w:r>
    </w:p>
    <w:p w14:paraId="7D01AF52" w14:textId="77777777" w:rsidR="00C861B1" w:rsidRPr="009861A3" w:rsidRDefault="00C861B1">
      <w:pPr>
        <w:numPr>
          <w:ilvl w:val="0"/>
          <w:numId w:val="11"/>
        </w:numPr>
        <w:spacing w:line="240" w:lineRule="auto"/>
        <w:rPr>
          <w:lang w:val="en-US"/>
        </w:rPr>
      </w:pPr>
      <w:r>
        <w:rPr>
          <w:rFonts w:eastAsia="Times New Roman"/>
          <w:w w:val="80"/>
          <w:lang w:val="en-US"/>
        </w:rPr>
        <w:t xml:space="preserve">Negligence: damaging the engine due to overheating it or by ignoring the warning signs on the dash board.  </w:t>
      </w:r>
    </w:p>
    <w:p w14:paraId="44AFD845" w14:textId="77777777" w:rsidR="00C861B1" w:rsidRDefault="00C861B1">
      <w:pPr>
        <w:spacing w:line="240" w:lineRule="auto"/>
        <w:ind w:left="720"/>
        <w:rPr>
          <w:lang w:val="en-US"/>
        </w:rPr>
      </w:pPr>
    </w:p>
    <w:p w14:paraId="2908B618" w14:textId="77777777" w:rsidR="00C861B1" w:rsidRPr="009861A3" w:rsidRDefault="00C861B1">
      <w:pPr>
        <w:spacing w:line="240" w:lineRule="auto"/>
        <w:rPr>
          <w:lang w:val="en-US"/>
        </w:rPr>
      </w:pPr>
      <w:r>
        <w:rPr>
          <w:rFonts w:eastAsia="Times New Roman"/>
          <w:w w:val="80"/>
          <w:lang w:val="en-US"/>
        </w:rPr>
        <w:t>I understand the risks and degree with the stated conditions:</w:t>
      </w:r>
    </w:p>
    <w:p w14:paraId="4E3E8731" w14:textId="77777777" w:rsidR="00C861B1" w:rsidRDefault="00C861B1">
      <w:pPr>
        <w:spacing w:line="240" w:lineRule="auto"/>
      </w:pPr>
      <w:r>
        <w:rPr>
          <w:rFonts w:eastAsia="Times New Roman"/>
          <w:w w:val="80"/>
          <w:lang w:val="en-US"/>
        </w:rPr>
        <w:t xml:space="preserve">Name and signature: </w:t>
      </w:r>
      <w:r>
        <w:rPr>
          <w:rStyle w:val="10"/>
          <w:lang w:val="en-US"/>
        </w:rPr>
        <w:t>______________________________________________________________________________________</w:t>
      </w:r>
    </w:p>
    <w:sectPr w:rsidR="00C861B1">
      <w:pgSz w:w="12240" w:h="15840"/>
      <w:pgMar w:top="1134" w:right="1134" w:bottom="1134" w:left="1134"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Lucida Sans">
    <w:charset w:val="00"/>
    <w:family w:val="swiss"/>
    <w:pitch w:val="variable"/>
    <w:sig w:usb0="00000003" w:usb1="00000000" w:usb2="00000000" w:usb3="00000000" w:csb0="00000001" w:csb1="00000000"/>
  </w:font>
  <w:font w:name="Liberation Mono;Courier New">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w w:val="80"/>
        <w:sz w:val="18"/>
        <w:szCs w:val="22"/>
        <w:lang w:val="en-US"/>
      </w:rPr>
    </w:lvl>
    <w:lvl w:ilvl="2">
      <w:start w:val="1"/>
      <w:numFmt w:val="bullet"/>
      <w:lvlText w:val=""/>
      <w:lvlJc w:val="left"/>
      <w:pPr>
        <w:tabs>
          <w:tab w:val="num" w:pos="0"/>
        </w:tabs>
        <w:ind w:left="2160" w:hanging="360"/>
      </w:pPr>
      <w:rPr>
        <w:rFonts w:ascii="Wingdings" w:hAnsi="Wingdings" w:cs="Wingdings"/>
        <w:w w:val="80"/>
        <w:sz w:val="18"/>
        <w:szCs w:val="22"/>
        <w:lang w:val="ky-KG"/>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w w:val="80"/>
        <w:sz w:val="18"/>
        <w:szCs w:val="22"/>
        <w:lang w:val="en-US"/>
      </w:rPr>
    </w:lvl>
    <w:lvl w:ilvl="5">
      <w:start w:val="1"/>
      <w:numFmt w:val="bullet"/>
      <w:lvlText w:val=""/>
      <w:lvlJc w:val="left"/>
      <w:pPr>
        <w:tabs>
          <w:tab w:val="num" w:pos="0"/>
        </w:tabs>
        <w:ind w:left="4320" w:hanging="360"/>
      </w:pPr>
      <w:rPr>
        <w:rFonts w:ascii="Wingdings" w:hAnsi="Wingdings" w:cs="Wingdings"/>
        <w:w w:val="80"/>
        <w:sz w:val="18"/>
        <w:szCs w:val="22"/>
        <w:lang w:val="ky-KG"/>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w w:val="80"/>
        <w:sz w:val="18"/>
        <w:szCs w:val="22"/>
        <w:lang w:val="en-US"/>
      </w:rPr>
    </w:lvl>
    <w:lvl w:ilvl="8">
      <w:start w:val="1"/>
      <w:numFmt w:val="bullet"/>
      <w:lvlText w:val=""/>
      <w:lvlJc w:val="left"/>
      <w:pPr>
        <w:tabs>
          <w:tab w:val="num" w:pos="0"/>
        </w:tabs>
        <w:ind w:left="6480" w:hanging="360"/>
      </w:pPr>
      <w:rPr>
        <w:rFonts w:ascii="Wingdings" w:hAnsi="Wingdings" w:cs="Wingdings"/>
        <w:w w:val="80"/>
        <w:sz w:val="18"/>
        <w:szCs w:val="22"/>
        <w:lang w:val="ky-KG"/>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6"/>
    <w:lvl w:ilvl="0">
      <w:start w:val="1"/>
      <w:numFmt w:val="bullet"/>
      <w:lvlText w:val=""/>
      <w:lvlJc w:val="left"/>
      <w:pPr>
        <w:tabs>
          <w:tab w:val="num" w:pos="0"/>
        </w:tabs>
        <w:ind w:left="2160" w:hanging="360"/>
      </w:pPr>
      <w:rPr>
        <w:rFonts w:ascii="Wingdings" w:hAnsi="Wingdings" w:cs="Wingdings"/>
        <w:w w:val="80"/>
        <w:sz w:val="18"/>
        <w:szCs w:val="22"/>
        <w:lang w:val="ky-KG"/>
      </w:rPr>
    </w:lvl>
    <w:lvl w:ilvl="1">
      <w:start w:val="1"/>
      <w:numFmt w:val="bullet"/>
      <w:lvlText w:val="o"/>
      <w:lvlJc w:val="left"/>
      <w:pPr>
        <w:tabs>
          <w:tab w:val="num" w:pos="0"/>
        </w:tabs>
        <w:ind w:left="2880" w:hanging="360"/>
      </w:pPr>
      <w:rPr>
        <w:rFonts w:ascii="Courier New" w:hAnsi="Courier New" w:cs="Courier New"/>
      </w:rPr>
    </w:lvl>
    <w:lvl w:ilvl="2">
      <w:start w:val="1"/>
      <w:numFmt w:val="bullet"/>
      <w:lvlText w:val=""/>
      <w:lvlJc w:val="left"/>
      <w:pPr>
        <w:tabs>
          <w:tab w:val="num" w:pos="0"/>
        </w:tabs>
        <w:ind w:left="3600" w:hanging="360"/>
      </w:pPr>
      <w:rPr>
        <w:rFonts w:ascii="Wingdings" w:hAnsi="Wingdings" w:cs="Wingdings"/>
        <w:w w:val="80"/>
        <w:sz w:val="18"/>
        <w:szCs w:val="22"/>
        <w:lang w:val="ky-KG"/>
      </w:rPr>
    </w:lvl>
    <w:lvl w:ilvl="3">
      <w:start w:val="1"/>
      <w:numFmt w:val="bullet"/>
      <w:lvlText w:val=""/>
      <w:lvlJc w:val="left"/>
      <w:pPr>
        <w:tabs>
          <w:tab w:val="num" w:pos="0"/>
        </w:tabs>
        <w:ind w:left="4320" w:hanging="360"/>
      </w:pPr>
      <w:rPr>
        <w:rFonts w:ascii="Symbol" w:hAnsi="Symbol" w:cs="Symbol"/>
      </w:rPr>
    </w:lvl>
    <w:lvl w:ilvl="4">
      <w:start w:val="1"/>
      <w:numFmt w:val="bullet"/>
      <w:lvlText w:val="o"/>
      <w:lvlJc w:val="left"/>
      <w:pPr>
        <w:tabs>
          <w:tab w:val="num" w:pos="0"/>
        </w:tabs>
        <w:ind w:left="5040" w:hanging="360"/>
      </w:pPr>
      <w:rPr>
        <w:rFonts w:ascii="Courier New" w:hAnsi="Courier New" w:cs="Courier New"/>
      </w:rPr>
    </w:lvl>
    <w:lvl w:ilvl="5">
      <w:start w:val="1"/>
      <w:numFmt w:val="bullet"/>
      <w:lvlText w:val=""/>
      <w:lvlJc w:val="left"/>
      <w:pPr>
        <w:tabs>
          <w:tab w:val="num" w:pos="0"/>
        </w:tabs>
        <w:ind w:left="5760" w:hanging="360"/>
      </w:pPr>
      <w:rPr>
        <w:rFonts w:ascii="Wingdings" w:hAnsi="Wingdings" w:cs="Wingdings"/>
        <w:w w:val="80"/>
        <w:sz w:val="18"/>
        <w:szCs w:val="22"/>
        <w:lang w:val="ky-KG"/>
      </w:rPr>
    </w:lvl>
    <w:lvl w:ilvl="6">
      <w:start w:val="1"/>
      <w:numFmt w:val="bullet"/>
      <w:lvlText w:val=""/>
      <w:lvlJc w:val="left"/>
      <w:pPr>
        <w:tabs>
          <w:tab w:val="num" w:pos="0"/>
        </w:tabs>
        <w:ind w:left="6480" w:hanging="360"/>
      </w:pPr>
      <w:rPr>
        <w:rFonts w:ascii="Symbol" w:hAnsi="Symbol" w:cs="Symbol"/>
      </w:rPr>
    </w:lvl>
    <w:lvl w:ilvl="7">
      <w:start w:val="1"/>
      <w:numFmt w:val="bullet"/>
      <w:lvlText w:val="o"/>
      <w:lvlJc w:val="left"/>
      <w:pPr>
        <w:tabs>
          <w:tab w:val="num" w:pos="0"/>
        </w:tabs>
        <w:ind w:left="7200" w:hanging="360"/>
      </w:pPr>
      <w:rPr>
        <w:rFonts w:ascii="Courier New" w:hAnsi="Courier New" w:cs="Courier New"/>
      </w:rPr>
    </w:lvl>
    <w:lvl w:ilvl="8">
      <w:start w:val="1"/>
      <w:numFmt w:val="bullet"/>
      <w:lvlText w:val=""/>
      <w:lvlJc w:val="left"/>
      <w:pPr>
        <w:tabs>
          <w:tab w:val="num" w:pos="0"/>
        </w:tabs>
        <w:ind w:left="7920" w:hanging="360"/>
      </w:pPr>
      <w:rPr>
        <w:rFonts w:ascii="Wingdings" w:hAnsi="Wingdings" w:cs="Wingdings"/>
        <w:w w:val="80"/>
        <w:sz w:val="18"/>
        <w:szCs w:val="22"/>
        <w:lang w:val="ky-KG"/>
      </w:rPr>
    </w:lvl>
  </w:abstractNum>
  <w:abstractNum w:abstractNumId="4" w15:restartNumberingAfterBreak="0">
    <w:nsid w:val="00000005"/>
    <w:multiLevelType w:val="multilevel"/>
    <w:tmpl w:val="00000005"/>
    <w:name w:val="WW8Num7"/>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8"/>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7"/>
    <w:multiLevelType w:val="multilevel"/>
    <w:tmpl w:val="00000007"/>
    <w:name w:val="WW8Num9"/>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10"/>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11"/>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10" w15:restartNumberingAfterBreak="0">
    <w:nsid w:val="0000000B"/>
    <w:multiLevelType w:val="multilevel"/>
    <w:tmpl w:val="0000000B"/>
    <w:name w:val="WW8Num13"/>
    <w:lvl w:ilvl="0">
      <w:start w:val="1"/>
      <w:numFmt w:val="decimal"/>
      <w:lvlText w:val="%1."/>
      <w:lvlJc w:val="left"/>
      <w:pPr>
        <w:tabs>
          <w:tab w:val="num" w:pos="0"/>
        </w:tabs>
        <w:ind w:left="720" w:hanging="360"/>
      </w:pPr>
      <w:rPr>
        <w:rFonts w:eastAsia="Times New Roman" w:cs="Calibri"/>
        <w:b w:val="0"/>
        <w:bCs w:val="0"/>
        <w:w w:val="80"/>
        <w:sz w:val="24"/>
        <w:szCs w:val="24"/>
        <w:lang w:val="en-US" w:eastAsia="zh-CN" w:bidi="ar-SA"/>
      </w:rPr>
    </w:lvl>
    <w:lvl w:ilvl="1">
      <w:start w:val="1"/>
      <w:numFmt w:val="bullet"/>
      <w:lvlText w:val=""/>
      <w:lvlJc w:val="left"/>
      <w:pPr>
        <w:tabs>
          <w:tab w:val="num" w:pos="0"/>
        </w:tabs>
        <w:ind w:left="1440" w:hanging="360"/>
      </w:pPr>
      <w:rPr>
        <w:rFonts w:ascii="Symbol" w:hAnsi="Symbol" w:cs="Courier New"/>
        <w:w w:val="80"/>
        <w:sz w:val="24"/>
        <w:szCs w:val="24"/>
        <w:lang w:val="en-US" w:eastAsia="zh-CN" w:bidi="ar-SA"/>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C"/>
    <w:multiLevelType w:val="multilevel"/>
    <w:tmpl w:val="0000000C"/>
    <w:name w:val="WW8Num15"/>
    <w:lvl w:ilvl="0">
      <w:start w:val="1"/>
      <w:numFmt w:val="decimal"/>
      <w:lvlText w:val="%1."/>
      <w:lvlJc w:val="left"/>
      <w:pPr>
        <w:tabs>
          <w:tab w:val="num" w:pos="0"/>
        </w:tabs>
        <w:ind w:left="720" w:hanging="360"/>
      </w:pPr>
    </w:lvl>
    <w:lvl w:ilvl="1">
      <w:start w:val="1"/>
      <w:numFmt w:val="bullet"/>
      <w:lvlText w:val=""/>
      <w:lvlJc w:val="left"/>
      <w:pPr>
        <w:tabs>
          <w:tab w:val="num" w:pos="0"/>
        </w:tabs>
        <w:ind w:left="1440" w:hanging="360"/>
      </w:pPr>
      <w:rPr>
        <w:rFonts w:ascii="Symbol" w:hAnsi="Symbol" w:cs="Symbol"/>
        <w:lang w:val="en-US"/>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lang w:val="en-U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lang w:val="en-U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0000000D"/>
    <w:multiLevelType w:val="singleLevel"/>
    <w:tmpl w:val="0000000D"/>
    <w:name w:val="WW8Num16"/>
    <w:lvl w:ilvl="0">
      <w:start w:val="1"/>
      <w:numFmt w:val="bullet"/>
      <w:lvlText w:val=""/>
      <w:lvlJc w:val="left"/>
      <w:pPr>
        <w:tabs>
          <w:tab w:val="num" w:pos="0"/>
        </w:tabs>
        <w:ind w:left="720" w:hanging="360"/>
      </w:pPr>
      <w:rPr>
        <w:rFonts w:ascii="Symbol" w:hAnsi="Symbol" w:cs="Symbol" w:hint="default"/>
        <w:lang w:val="en-US"/>
      </w:rPr>
    </w:lvl>
  </w:abstractNum>
  <w:abstractNum w:abstractNumId="13" w15:restartNumberingAfterBreak="0">
    <w:nsid w:val="0000000E"/>
    <w:multiLevelType w:val="singleLevel"/>
    <w:tmpl w:val="0000000E"/>
    <w:name w:val="WW8Num17"/>
    <w:lvl w:ilvl="0">
      <w:start w:val="1"/>
      <w:numFmt w:val="bullet"/>
      <w:lvlText w:val=""/>
      <w:lvlJc w:val="left"/>
      <w:pPr>
        <w:tabs>
          <w:tab w:val="num" w:pos="0"/>
        </w:tabs>
        <w:ind w:left="360" w:hanging="360"/>
      </w:pPr>
      <w:rPr>
        <w:rFonts w:ascii="Symbol" w:hAnsi="Symbol" w:cs="Symbol" w:hint="default"/>
        <w:lang w:val="ky-KG"/>
      </w:rPr>
    </w:lvl>
  </w:abstractNum>
  <w:abstractNum w:abstractNumId="14" w15:restartNumberingAfterBreak="0">
    <w:nsid w:val="0000000F"/>
    <w:multiLevelType w:val="singleLevel"/>
    <w:tmpl w:val="0000000F"/>
    <w:name w:val="WW8Num18"/>
    <w:lvl w:ilvl="0">
      <w:start w:val="1"/>
      <w:numFmt w:val="bullet"/>
      <w:lvlText w:val=""/>
      <w:lvlJc w:val="left"/>
      <w:pPr>
        <w:tabs>
          <w:tab w:val="num" w:pos="0"/>
        </w:tabs>
        <w:ind w:left="360" w:hanging="360"/>
      </w:pPr>
      <w:rPr>
        <w:rFonts w:ascii="Symbol" w:hAnsi="Symbol" w:cs="Symbol" w:hint="default"/>
      </w:rPr>
    </w:lvl>
  </w:abstractNum>
  <w:abstractNum w:abstractNumId="15" w15:restartNumberingAfterBreak="0">
    <w:nsid w:val="00000010"/>
    <w:multiLevelType w:val="singleLevel"/>
    <w:tmpl w:val="00000010"/>
    <w:name w:val="WW8Num19"/>
    <w:lvl w:ilvl="0">
      <w:start w:val="1"/>
      <w:numFmt w:val="bullet"/>
      <w:lvlText w:val=""/>
      <w:lvlJc w:val="left"/>
      <w:pPr>
        <w:tabs>
          <w:tab w:val="num" w:pos="0"/>
        </w:tabs>
        <w:ind w:left="360" w:hanging="360"/>
      </w:pPr>
      <w:rPr>
        <w:rFonts w:ascii="Symbol" w:hAnsi="Symbol" w:cs="Symbol" w:hint="default"/>
        <w:lang w:val="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A3"/>
    <w:rsid w:val="00053B52"/>
    <w:rsid w:val="00141DC1"/>
    <w:rsid w:val="00174176"/>
    <w:rsid w:val="00393549"/>
    <w:rsid w:val="004A5592"/>
    <w:rsid w:val="004C1378"/>
    <w:rsid w:val="00565686"/>
    <w:rsid w:val="006C0541"/>
    <w:rsid w:val="0083061D"/>
    <w:rsid w:val="008A10EC"/>
    <w:rsid w:val="009861A3"/>
    <w:rsid w:val="00B55D2E"/>
    <w:rsid w:val="00C861B1"/>
    <w:rsid w:val="00E70497"/>
    <w:rsid w:val="00E87EB2"/>
    <w:rsid w:val="00ED31A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268B352"/>
  <w15:chartTrackingRefBased/>
  <w15:docId w15:val="{0EECEE62-1F40-42DF-ABFB-BDB34D4B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eastAsia="zh-CN"/>
    </w:rPr>
  </w:style>
  <w:style w:type="paragraph" w:styleId="3">
    <w:name w:val="heading 3"/>
    <w:basedOn w:val="Heading"/>
    <w:next w:val="a0"/>
    <w:qFormat/>
    <w:pPr>
      <w:numPr>
        <w:ilvl w:val="2"/>
        <w:numId w:val="1"/>
      </w:numPr>
      <w:spacing w:before="140"/>
      <w:outlineLvl w:val="2"/>
    </w:pPr>
    <w:rPr>
      <w:rFonts w:ascii="Liberation Serif" w:eastAsia="NSimSun" w:hAnsi="Liberation Serif" w:cs="Arial"/>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w w:val="80"/>
      <w:sz w:val="18"/>
      <w:szCs w:val="22"/>
      <w:lang w:val="ky-KG"/>
    </w:rPr>
  </w:style>
  <w:style w:type="character" w:customStyle="1" w:styleId="WW8Num2z1">
    <w:name w:val="WW8Num2z1"/>
    <w:rPr>
      <w:rFonts w:ascii="Courier New" w:hAnsi="Courier New" w:cs="Courier New"/>
      <w:w w:val="80"/>
      <w:sz w:val="18"/>
      <w:szCs w:val="22"/>
      <w:lang w:val="en-US"/>
    </w:rPr>
  </w:style>
  <w:style w:type="character" w:customStyle="1" w:styleId="WW8Num2z2">
    <w:name w:val="WW8Num2z2"/>
    <w:rPr>
      <w:rFonts w:ascii="Wingdings" w:hAnsi="Wingdings" w:cs="Wingdings"/>
      <w:w w:val="80"/>
      <w:sz w:val="18"/>
      <w:szCs w:val="22"/>
      <w:lang w:val="ky-KG"/>
    </w:rPr>
  </w:style>
  <w:style w:type="character" w:customStyle="1" w:styleId="WW8Num3z0">
    <w:name w:val="WW8Num3z0"/>
    <w:rPr>
      <w:rFonts w:ascii="Symbol" w:hAnsi="Symbol" w:cs="Symbol"/>
      <w:w w:val="80"/>
      <w:sz w:val="18"/>
      <w:szCs w:val="22"/>
      <w:lang w:val="ky-KG"/>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color w:val="C9211E"/>
      <w:w w:val="80"/>
      <w:sz w:val="18"/>
      <w:szCs w:val="22"/>
      <w:lang w:val="en-U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color w:val="C9211E"/>
      <w:w w:val="80"/>
      <w:sz w:val="18"/>
      <w:szCs w:val="22"/>
      <w:lang w:val="en-US" w:eastAsia="zh-CN" w:bidi="ar-SA"/>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Wingdings" w:hAnsi="Wingdings" w:cs="Wingdings"/>
      <w:w w:val="80"/>
      <w:sz w:val="18"/>
      <w:szCs w:val="22"/>
      <w:lang w:val="ky-KG"/>
    </w:rPr>
  </w:style>
  <w:style w:type="character" w:customStyle="1" w:styleId="WW8Num6z1">
    <w:name w:val="WW8Num6z1"/>
    <w:rPr>
      <w:rFonts w:ascii="Courier New" w:hAnsi="Courier New" w:cs="Courier New"/>
    </w:rPr>
  </w:style>
  <w:style w:type="character" w:customStyle="1" w:styleId="WW8Num6z3">
    <w:name w:val="WW8Num6z3"/>
    <w:rPr>
      <w:rFonts w:ascii="Symbol" w:hAnsi="Symbol" w:cs="Symbol"/>
    </w:rPr>
  </w:style>
  <w:style w:type="character" w:customStyle="1" w:styleId="WW8Num7z0">
    <w:name w:val="WW8Num7z0"/>
    <w:rPr>
      <w:rFonts w:ascii="Courier New" w:hAnsi="Courier New" w:cs="Courier New"/>
      <w:w w:val="80"/>
      <w:sz w:val="18"/>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w w:val="80"/>
      <w:sz w:val="18"/>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ourier New" w:hAnsi="Courier New" w:cs="Courier New"/>
      <w:w w:val="80"/>
      <w:sz w:val="18"/>
      <w:lang w:val="ky-KG"/>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Courier New" w:hAnsi="Courier New" w:cs="Courier New"/>
      <w:w w:val="80"/>
      <w:sz w:val="18"/>
      <w:lang w:val="ky-KG"/>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Courier New" w:hAnsi="Courier New" w:cs="Courier New"/>
      <w:w w:val="80"/>
      <w:sz w:val="18"/>
      <w:lang w:val="ky-KG"/>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eastAsia="Times New Roman" w:cs="Calibri"/>
      <w:b w:val="0"/>
      <w:bCs w:val="0"/>
      <w:color w:val="auto"/>
      <w:w w:val="80"/>
      <w:sz w:val="24"/>
      <w:szCs w:val="24"/>
      <w:lang w:val="en-US" w:eastAsia="zh-CN" w:bidi="ar-SA"/>
    </w:rPr>
  </w:style>
  <w:style w:type="character" w:customStyle="1" w:styleId="WW8Num13z1">
    <w:name w:val="WW8Num13z1"/>
    <w:rPr>
      <w:rFonts w:ascii="Symbol" w:hAnsi="Symbol" w:cs="Courier New"/>
      <w:color w:val="auto"/>
      <w:w w:val="80"/>
      <w:sz w:val="24"/>
      <w:szCs w:val="24"/>
      <w:lang w:val="en-US" w:eastAsia="zh-CN" w:bidi="ar-SA"/>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3z4">
    <w:name w:val="WW8Num13z4"/>
    <w:rPr>
      <w:rFonts w:ascii="Courier New" w:hAnsi="Courier New" w:cs="Courier New"/>
    </w:rPr>
  </w:style>
  <w:style w:type="character" w:customStyle="1" w:styleId="WW8Num14z0">
    <w:name w:val="WW8Num14z0"/>
    <w:rPr>
      <w:rFonts w:eastAsia="Times New Roman" w:cs="Calibri"/>
      <w:b w:val="0"/>
      <w:bCs w:val="0"/>
      <w:color w:val="auto"/>
      <w:w w:val="80"/>
      <w:sz w:val="20"/>
      <w:szCs w:val="22"/>
      <w:lang w:val="en-US" w:eastAsia="zh-CN" w:bidi="ar-SA"/>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rPr>
      <w:rFonts w:ascii="Symbol" w:hAnsi="Symbol" w:cs="Symbol"/>
      <w:lang w:val="en-US"/>
    </w:rPr>
  </w:style>
  <w:style w:type="character" w:customStyle="1" w:styleId="WW8Num15z2">
    <w:name w:val="WW8Num15z2"/>
    <w:rPr>
      <w:rFonts w:ascii="Wingdings" w:hAnsi="Wingdings" w:cs="Wingdings"/>
    </w:rPr>
  </w:style>
  <w:style w:type="character" w:customStyle="1" w:styleId="WW8Num15z4">
    <w:name w:val="WW8Num15z4"/>
    <w:rPr>
      <w:rFonts w:ascii="Courier New" w:hAnsi="Courier New" w:cs="Courier New"/>
    </w:rPr>
  </w:style>
  <w:style w:type="character" w:customStyle="1" w:styleId="WW8Num16z0">
    <w:name w:val="WW8Num16z0"/>
    <w:rPr>
      <w:rFonts w:ascii="Symbol" w:hAnsi="Symbol" w:cs="Symbol" w:hint="default"/>
      <w:lang w:val="en-US"/>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lang w:val="ky-KG"/>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lang w:val="en-US"/>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2">
    <w:name w:val="Основной шрифт абзаца2"/>
  </w:style>
  <w:style w:type="character" w:customStyle="1" w:styleId="WW8Num5z3">
    <w:name w:val="WW8Num5z3"/>
    <w:rPr>
      <w:rFonts w:ascii="Symbol" w:hAnsi="Symbol" w:cs="Symbol"/>
    </w:rPr>
  </w:style>
  <w:style w:type="character" w:customStyle="1" w:styleId="WW8Num6z2">
    <w:name w:val="WW8Num6z2"/>
    <w:rPr>
      <w:rFonts w:ascii="Wingdings" w:hAnsi="Wingdings" w:cs="Wingdings"/>
    </w:rPr>
  </w:style>
  <w:style w:type="character" w:customStyle="1" w:styleId="WW8Num11z1">
    <w:name w:val="WW8Num11z1"/>
    <w:rPr>
      <w:rFonts w:ascii="Courier New" w:hAnsi="Courier New" w:cs="Courier New"/>
    </w:rPr>
  </w:style>
  <w:style w:type="character" w:customStyle="1" w:styleId="WW8Num12z3">
    <w:name w:val="WW8Num12z3"/>
    <w:rPr>
      <w:rFonts w:ascii="Symbol" w:hAnsi="Symbol" w:cs="Symbol"/>
    </w:rPr>
  </w:style>
  <w:style w:type="character" w:customStyle="1" w:styleId="WW8Num12z4">
    <w:name w:val="WW8Num12z4"/>
    <w:rPr>
      <w:rFonts w:ascii="Courier New" w:hAnsi="Courier New" w:cs="Courier New"/>
    </w:rPr>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5z3">
    <w:name w:val="WW8Num15z3"/>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1">
    <w:name w:val="Основной шрифт абзаца1"/>
  </w:style>
  <w:style w:type="character" w:customStyle="1" w:styleId="WW-DefaultParagraphFont">
    <w:name w:val="WW-Default Paragraph Font"/>
  </w:style>
  <w:style w:type="character" w:customStyle="1" w:styleId="a4">
    <w:name w:val="Основной текст Знак"/>
    <w:basedOn w:val="WW-DefaultParagraphFont"/>
  </w:style>
  <w:style w:type="character" w:customStyle="1" w:styleId="BodyTextChar">
    <w:name w:val="Body Text Char"/>
    <w:rPr>
      <w:rFonts w:ascii="Arial" w:eastAsia="Times New Roman" w:hAnsi="Arial" w:cs="Arial"/>
      <w:sz w:val="14"/>
      <w:szCs w:val="14"/>
    </w:rPr>
  </w:style>
  <w:style w:type="character" w:customStyle="1" w:styleId="BalloonTextChar">
    <w:name w:val="Balloon Text Char"/>
    <w:rPr>
      <w:rFonts w:ascii="Tahoma" w:hAnsi="Tahoma" w:cs="Tahoma"/>
      <w:sz w:val="16"/>
      <w:szCs w:val="16"/>
    </w:rPr>
  </w:style>
  <w:style w:type="character" w:customStyle="1" w:styleId="hps">
    <w:name w:val="hps"/>
    <w:basedOn w:val="WW-DefaultParagraphFont"/>
  </w:style>
  <w:style w:type="character" w:customStyle="1" w:styleId="apple-converted-space">
    <w:name w:val="apple-converted-space"/>
    <w:basedOn w:val="WW-DefaultParagraphFont"/>
  </w:style>
  <w:style w:type="character" w:customStyle="1" w:styleId="ListLabel1">
    <w:name w:val="ListLabel 1"/>
    <w:rPr>
      <w:rFonts w:cs="Courier New"/>
    </w:rPr>
  </w:style>
  <w:style w:type="character" w:styleId="a5">
    <w:name w:val="Strong"/>
    <w:qFormat/>
    <w:rPr>
      <w:b/>
      <w:bCs/>
    </w:rPr>
  </w:style>
  <w:style w:type="character" w:customStyle="1" w:styleId="ListLabel2">
    <w:name w:val="ListLabel 2"/>
    <w:rPr>
      <w:rFonts w:cs="Wingdings"/>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10">
    <w:name w:val="Основной шрифт абзаца1"/>
  </w:style>
  <w:style w:type="character" w:customStyle="1" w:styleId="ListLabel9">
    <w:name w:val="ListLabel 9"/>
    <w:rPr>
      <w:rFonts w:cs="Symbol"/>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Symbol"/>
    </w:rPr>
  </w:style>
  <w:style w:type="character" w:customStyle="1" w:styleId="ListLabel15">
    <w:name w:val="ListLabel 15"/>
    <w:rPr>
      <w:rFonts w:cs="Courier New"/>
    </w:rPr>
  </w:style>
  <w:style w:type="character" w:customStyle="1" w:styleId="ListLabel16">
    <w:name w:val="ListLabel 16"/>
    <w:rPr>
      <w:rFonts w:cs="Wingdings"/>
    </w:rPr>
  </w:style>
  <w:style w:type="paragraph" w:customStyle="1" w:styleId="Heading">
    <w:name w:val="Heading"/>
    <w:basedOn w:val="a"/>
    <w:next w:val="a0"/>
    <w:pPr>
      <w:keepNext/>
      <w:spacing w:before="240" w:after="120"/>
    </w:pPr>
    <w:rPr>
      <w:rFonts w:ascii="Arial" w:eastAsia="Microsoft YaHei" w:hAnsi="Arial" w:cs="Mangal"/>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6">
    <w:name w:val="List"/>
    <w:basedOn w:val="a0"/>
    <w:rPr>
      <w:rFonts w:cs="Mangal"/>
    </w:rPr>
  </w:style>
  <w:style w:type="paragraph" w:styleId="a7">
    <w:name w:val="caption"/>
    <w:basedOn w:val="a"/>
    <w:qFormat/>
    <w:pPr>
      <w:suppressLineNumbers/>
      <w:spacing w:before="120" w:after="120"/>
    </w:pPr>
    <w:rPr>
      <w:rFonts w:cs="Arial"/>
      <w:i/>
      <w:iCs/>
      <w:sz w:val="24"/>
      <w:szCs w:val="24"/>
    </w:rPr>
  </w:style>
  <w:style w:type="paragraph" w:customStyle="1" w:styleId="Index">
    <w:name w:val="Index"/>
    <w:basedOn w:val="a"/>
    <w:pPr>
      <w:suppressLineNumbers/>
    </w:pPr>
    <w:rPr>
      <w:rFonts w:cs="Mangal"/>
    </w:rPr>
  </w:style>
  <w:style w:type="paragraph" w:customStyle="1" w:styleId="11">
    <w:name w:val="Название объекта1"/>
    <w:basedOn w:val="a"/>
    <w:pPr>
      <w:suppressLineNumbers/>
      <w:spacing w:before="120" w:after="120"/>
    </w:pPr>
    <w:rPr>
      <w:rFonts w:cs="Mangal"/>
      <w:i/>
      <w:iCs/>
      <w:sz w:val="24"/>
      <w:szCs w:val="24"/>
    </w:rPr>
  </w:style>
  <w:style w:type="paragraph" w:customStyle="1" w:styleId="12">
    <w:name w:val="Заголовок1"/>
    <w:basedOn w:val="a"/>
    <w:next w:val="a0"/>
    <w:pPr>
      <w:keepNext/>
      <w:spacing w:before="240" w:after="120"/>
    </w:pPr>
    <w:rPr>
      <w:rFonts w:ascii="Liberation Sans" w:eastAsia="Microsoft YaHei" w:hAnsi="Liberation Sans" w:cs="Lucida Sans"/>
      <w:sz w:val="28"/>
      <w:szCs w:val="28"/>
    </w:rPr>
  </w:style>
  <w:style w:type="paragraph" w:customStyle="1" w:styleId="a8">
    <w:name w:val="Название"/>
    <w:basedOn w:val="a"/>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4">
    <w:name w:val="Текст выноски1"/>
    <w:basedOn w:val="a"/>
    <w:pPr>
      <w:spacing w:after="0" w:line="100" w:lineRule="atLeast"/>
    </w:pPr>
    <w:rPr>
      <w:rFonts w:ascii="Tahoma" w:hAnsi="Tahoma" w:cs="Tahoma"/>
      <w:sz w:val="16"/>
      <w:szCs w:val="16"/>
    </w:rPr>
  </w:style>
  <w:style w:type="paragraph" w:customStyle="1" w:styleId="15">
    <w:name w:val="Без интервала1"/>
    <w:pPr>
      <w:suppressAutoHyphens/>
      <w:spacing w:line="100" w:lineRule="atLeast"/>
    </w:pPr>
    <w:rPr>
      <w:rFonts w:ascii="Calibri" w:eastAsia="SimSun" w:hAnsi="Calibri" w:cs="Calibri"/>
      <w:sz w:val="22"/>
      <w:szCs w:val="22"/>
      <w:lang w:val="ru-RU" w:eastAsia="zh-CN"/>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a9">
    <w:name w:val="Содержимое таблицы"/>
    <w:basedOn w:val="a"/>
    <w:pPr>
      <w:suppressLineNumbers/>
    </w:pPr>
  </w:style>
  <w:style w:type="paragraph" w:customStyle="1" w:styleId="aa">
    <w:name w:val="Заголовок таблицы"/>
    <w:basedOn w:val="a9"/>
    <w:pPr>
      <w:jc w:val="center"/>
    </w:pPr>
    <w:rPr>
      <w:b/>
      <w:bCs/>
    </w:rPr>
  </w:style>
  <w:style w:type="paragraph" w:customStyle="1" w:styleId="DocumentMap">
    <w:name w:val="DocumentMap"/>
    <w:pPr>
      <w:suppressAutoHyphens/>
    </w:pPr>
    <w:rPr>
      <w:rFonts w:eastAsia="SimSun"/>
      <w:kern w:val="2"/>
      <w:szCs w:val="24"/>
      <w:lang w:val="en-US" w:eastAsia="zh-CN" w:bidi="hi-IN"/>
    </w:rPr>
  </w:style>
  <w:style w:type="character" w:customStyle="1" w:styleId="StrongEmphasis">
    <w:name w:val="Strong Emphasis"/>
    <w:qFormat/>
    <w:rsid w:val="00B55D2E"/>
    <w:rPr>
      <w:b/>
      <w:bCs/>
    </w:rPr>
  </w:style>
  <w:style w:type="character" w:customStyle="1" w:styleId="SourceText">
    <w:name w:val="Source Text"/>
    <w:qFormat/>
    <w:rsid w:val="00B55D2E"/>
    <w:rPr>
      <w:rFonts w:ascii="Liberation Mono;Courier New" w:eastAsia="NSimSun" w:hAnsi="Liberation Mono;Courier New" w:cs="Liberation Mono;Courier New"/>
    </w:rPr>
  </w:style>
  <w:style w:type="numbering" w:customStyle="1" w:styleId="WW8Num11">
    <w:name w:val="WW8Num11"/>
    <w:qFormat/>
    <w:rsid w:val="00B55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2601</Words>
  <Characters>14827</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cp:lastModifiedBy>DESKTOP-3PCDIHN</cp:lastModifiedBy>
  <cp:revision>6</cp:revision>
  <cp:lastPrinted>1995-11-21T12:41:00Z</cp:lastPrinted>
  <dcterms:created xsi:type="dcterms:W3CDTF">2025-12-01T06:51:00Z</dcterms:created>
  <dcterms:modified xsi:type="dcterms:W3CDTF">2025-12-02T06:10:00Z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