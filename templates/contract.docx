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rPr>
                <w:rFonts w:ascii="Calibri" w:hAnsi="Calibri" w:cs="Calibri"/>
                <w:w w:val="80"/>
                <w:sz w:val="20"/>
                <w:szCs w:val="20"/>
                <w:lang w:val="en-US"/>
              </w:rPr>
              <w:t xml:space="preserve">Name (Surname, First): </w:t>
            </w:r>
            <w:r w:rsidRPr="00B55D2E">
              <w:rPr>
                <w:lang w:val="en-US"/>
              </w:rPr>
              <w:t xml:space="preserve">{{CLIENT_NAME}} </w:t>
            </w:r>
          </w:p>
          <w:p w14:paraId="30094CBE" w14:textId="77777777" w:rsidR="00B55D2E" w:rsidRPr="003A2EAB" w:rsidRDefault="00B55D2E" w:rsidP="00B55D2E">
            <w:pPr>
              <w:pStyle w:val="a0"/>
              <w:jc w:val="left"/>
              <w:rPr>
                <w:lang w:val="en-US"/>
              </w:rPr>
            </w:pPr>
            <w:r>
              <w:rPr>
                <w:rFonts w:ascii="Calibri" w:hAnsi="Calibri" w:cs="Calibri"/>
                <w:w w:val="80"/>
                <w:sz w:val="20"/>
                <w:szCs w:val="20"/>
                <w:lang w:val="en-US"/>
              </w:rPr>
              <w:t>Date of Birth*</w:t>
            </w:r>
            <w:proofErr w:type="gramStart"/>
            <w:r>
              <w:rPr>
                <w:rFonts w:ascii="Calibri" w:hAnsi="Calibri" w:cs="Calibri"/>
                <w:w w:val="80"/>
                <w:sz w:val="20"/>
                <w:szCs w:val="20"/>
                <w:lang w:val="en-US"/>
              </w:rPr>
              <w:t>:  {</w:t>
            </w:r>
            <w:proofErr w:type="gramEnd"/>
            <w:r>
              <w:rPr>
                <w:rFonts w:ascii="Calibri" w:hAnsi="Calibri" w:cs="Calibri"/>
                <w:w w:val="80"/>
                <w:sz w:val="20"/>
                <w:szCs w:val="20"/>
                <w:lang w:val="en-US"/>
              </w:rPr>
              <w:t xml:space="preserve">{DATE_OF_BIRTH}} </w:t>
            </w:r>
          </w:p>
          <w:p w14:paraId="6FD1E4E5"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 xml:space="preserve">Address (Place of Residence): </w:t>
            </w:r>
            <w:r>
              <w:rPr>
                <w:rFonts w:ascii="Calibri" w:hAnsi="Calibri" w:cs="Calibri"/>
                <w:w w:val="80"/>
                <w:sz w:val="20"/>
                <w:szCs w:val="20"/>
                <w:lang w:val="en-US"/>
              </w:rPr>
              <w:br/>
            </w:r>
            <w:r>
              <w:rPr>
                <w:rFonts w:ascii="Calibri" w:hAnsi="Calibri" w:cs="Calibri"/>
                <w:w w:val="80"/>
                <w:sz w:val="20"/>
                <w:szCs w:val="20"/>
                <w:lang w:val="en-US"/>
              </w:rPr>
              <w:br/>
              <w:t xml:space="preserve">{{ADDRESS}}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rPr>
                <w:rFonts w:ascii="Calibri" w:hAnsi="Calibri" w:cs="Calibri"/>
                <w:w w:val="80"/>
                <w:sz w:val="20"/>
                <w:szCs w:val="20"/>
                <w:lang w:val="en-US"/>
              </w:rPr>
              <w:t>Phone:</w:t>
            </w:r>
            <w:r>
              <w:rPr>
                <w:rFonts w:ascii="Calibri" w:hAnsi="Calibri" w:cs="Calibri"/>
                <w:w w:val="80"/>
                <w:sz w:val="20"/>
                <w:szCs w:val="20"/>
                <w:shd w:val="clear" w:color="auto" w:fill="FFFFFF"/>
                <w:lang w:val="en-US"/>
              </w:rPr>
              <w:t xml:space="preserve"> </w:t>
            </w:r>
            <w:r>
              <w:rPr>
                <w:rStyle w:val="SourceText"/>
                <w:rFonts w:ascii="Calibri" w:hAnsi="Calibri" w:cs="Calibri"/>
                <w:w w:val="80"/>
                <w:sz w:val="20"/>
                <w:szCs w:val="20"/>
                <w:shd w:val="clear" w:color="auto" w:fill="FFFFFF"/>
                <w:lang w:val="en-US"/>
              </w:rPr>
              <w:t>{{PHONE}}</w:t>
            </w:r>
            <w:r>
              <w:rPr>
                <w:rFonts w:ascii="Calibri" w:hAnsi="Calibri" w:cs="Calibri"/>
                <w:w w:val="80"/>
                <w:sz w:val="20"/>
                <w:szCs w:val="20"/>
                <w:shd w:val="clear" w:color="auto" w:fill="FFFFFF"/>
                <w:lang w:val="en-US"/>
              </w:rPr>
              <w:t xml:space="preserve"> </w:t>
            </w:r>
          </w:p>
          <w:p w14:paraId="0D67C2D3" w14:textId="77777777" w:rsidR="00B55D2E" w:rsidRPr="003A2EAB" w:rsidRDefault="00B55D2E" w:rsidP="00B55D2E">
            <w:pPr>
              <w:pStyle w:val="a0"/>
              <w:jc w:val="left"/>
              <w:rPr>
                <w:lang w:val="en-US"/>
              </w:rPr>
            </w:pPr>
            <w:r>
              <w:rPr>
                <w:rFonts w:ascii="Calibri" w:hAnsi="Calibri" w:cs="Calibri"/>
                <w:w w:val="80"/>
                <w:sz w:val="20"/>
                <w:szCs w:val="20"/>
                <w:lang w:val="en-US"/>
              </w:rPr>
              <w:t xml:space="preserve">E-mail: </w:t>
            </w:r>
            <w:r>
              <w:rPr>
                <w:rStyle w:val="SourceText"/>
                <w:rFonts w:ascii="Calibri" w:hAnsi="Calibri" w:cs="Calibri"/>
                <w:w w:val="80"/>
                <w:sz w:val="20"/>
                <w:szCs w:val="20"/>
                <w:shd w:val="clear" w:color="auto" w:fill="FFFFFF"/>
                <w:lang w:val="en-US"/>
              </w:rPr>
              <w:t>{{EMAIL}}</w:t>
            </w:r>
            <w:r>
              <w:rPr>
                <w:rFonts w:ascii="Calibri" w:hAnsi="Calibri" w:cs="Calibri"/>
                <w:w w:val="80"/>
                <w:sz w:val="20"/>
                <w:szCs w:val="20"/>
                <w:shd w:val="clear" w:color="auto" w:fill="FFFFFF"/>
                <w:lang w:val="en-US"/>
              </w:rPr>
              <w:t xml:space="preserve"> </w:t>
            </w:r>
          </w:p>
          <w:p w14:paraId="60A9C1F0" w14:textId="77777777" w:rsidR="00B55D2E" w:rsidRPr="003A2EAB" w:rsidRDefault="00B55D2E" w:rsidP="00B55D2E">
            <w:pPr>
              <w:pStyle w:val="a0"/>
              <w:jc w:val="left"/>
              <w:rPr>
                <w:lang w:val="en-US"/>
              </w:rPr>
            </w:pPr>
            <w:r>
              <w:rPr>
                <w:rFonts w:ascii="Calibri" w:hAnsi="Calibri" w:cs="Calibri"/>
                <w:w w:val="80"/>
                <w:sz w:val="20"/>
                <w:szCs w:val="20"/>
                <w:lang w:val="en-US"/>
              </w:rPr>
              <w:t xml:space="preserve">Driver’s License: </w:t>
            </w:r>
            <w:r>
              <w:rPr>
                <w:rStyle w:val="SourceText"/>
                <w:rFonts w:ascii="Calibri" w:hAnsi="Calibri" w:cs="Calibri"/>
                <w:w w:val="80"/>
                <w:sz w:val="20"/>
                <w:szCs w:val="20"/>
                <w:lang w:val="en-US"/>
              </w:rPr>
              <w:t>{{DRIVER_LICENSE}}</w:t>
            </w:r>
            <w:r>
              <w:rPr>
                <w:rFonts w:ascii="Calibri" w:hAnsi="Calibri" w:cs="Calibri"/>
                <w:w w:val="80"/>
                <w:sz w:val="20"/>
                <w:szCs w:val="20"/>
                <w:lang w:val="en-US"/>
              </w:rPr>
              <w:t xml:space="preserve">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r w:rsidRPr="00B55D2E">
              <w:rPr>
                <w:rStyle w:val="SourceText"/>
                <w:rFonts w:ascii="Calibri" w:hAnsi="Calibri" w:cs="Calibri"/>
                <w:w w:val="80"/>
                <w:sz w:val="20"/>
                <w:szCs w:val="20"/>
                <w:lang w:val="en-US"/>
              </w:rPr>
              <w:t>{{DRIVER1_NAME</w:t>
            </w:r>
            <w:proofErr w:type="gramStart"/>
            <w:r w:rsidRPr="00B55D2E">
              <w:rPr>
                <w:rStyle w:val="SourceText"/>
                <w:rFonts w:ascii="Calibri" w:hAnsi="Calibri" w:cs="Calibri"/>
                <w:w w:val="80"/>
                <w:sz w:val="20"/>
                <w:szCs w:val="20"/>
                <w:lang w:val="en-US"/>
              </w:rPr>
              <w:t>}}</w:t>
            </w:r>
            <w:r w:rsidRPr="00B55D2E">
              <w:rPr>
                <w:rFonts w:ascii="Calibri" w:hAnsi="Calibri" w:cs="Calibri"/>
                <w:w w:val="80"/>
                <w:sz w:val="20"/>
                <w:szCs w:val="20"/>
                <w:lang w:val="en-US"/>
              </w:rPr>
              <w:t xml:space="preserve">  </w:t>
            </w:r>
            <w:r w:rsidRPr="00B55D2E">
              <w:rPr>
                <w:rStyle w:val="SourceText"/>
                <w:rFonts w:ascii="Calibri" w:hAnsi="Calibri" w:cs="Calibri"/>
                <w:w w:val="80"/>
                <w:sz w:val="20"/>
                <w:szCs w:val="20"/>
                <w:lang w:val="en-US"/>
              </w:rPr>
              <w:t>{</w:t>
            </w:r>
            <w:proofErr w:type="gramEnd"/>
            <w:r w:rsidRPr="00B55D2E">
              <w:rPr>
                <w:rStyle w:val="SourceText"/>
                <w:rFonts w:ascii="Calibri" w:hAnsi="Calibri" w:cs="Calibri"/>
                <w:w w:val="80"/>
                <w:sz w:val="20"/>
                <w:szCs w:val="20"/>
                <w:lang w:val="en-US"/>
              </w:rPr>
              <w:t>{DRIVER1_LICENSE}}</w:t>
            </w:r>
            <w:r w:rsidRPr="00B55D2E">
              <w:rPr>
                <w:rFonts w:ascii="Calibri" w:hAnsi="Calibri" w:cs="Calibri"/>
                <w:w w:val="80"/>
                <w:sz w:val="20"/>
                <w:szCs w:val="20"/>
                <w:lang w:val="en-US"/>
              </w:rPr>
              <w:t xml:space="preserve"> </w:t>
            </w:r>
          </w:p>
          <w:p w14:paraId="6BA064BE" w14:textId="77777777" w:rsidR="00B55D2E" w:rsidRPr="00B55D2E" w:rsidRDefault="00B55D2E" w:rsidP="00B55D2E">
            <w:pPr>
              <w:pStyle w:val="a0"/>
              <w:jc w:val="left"/>
              <w:rPr>
                <w:rFonts w:ascii="Calibri" w:hAnsi="Calibri" w:cs="Calibri"/>
                <w:sz w:val="20"/>
                <w:szCs w:val="20"/>
                <w:lang w:val="en-US"/>
              </w:rPr>
            </w:pPr>
            <w:r w:rsidRPr="00B55D2E">
              <w:rPr>
                <w:rStyle w:val="SourceText"/>
                <w:rFonts w:ascii="Calibri" w:hAnsi="Calibri" w:cs="Calibri"/>
                <w:w w:val="80"/>
                <w:sz w:val="20"/>
                <w:szCs w:val="20"/>
                <w:lang w:val="en-US"/>
              </w:rPr>
              <w:t>{{DRIVER2_NAME</w:t>
            </w:r>
            <w:proofErr w:type="gramStart"/>
            <w:r w:rsidRPr="00B55D2E">
              <w:rPr>
                <w:rStyle w:val="SourceText"/>
                <w:rFonts w:ascii="Calibri" w:hAnsi="Calibri" w:cs="Calibri"/>
                <w:w w:val="80"/>
                <w:sz w:val="20"/>
                <w:szCs w:val="20"/>
                <w:lang w:val="en-US"/>
              </w:rPr>
              <w:t>}}</w:t>
            </w:r>
            <w:r w:rsidRPr="00B55D2E">
              <w:rPr>
                <w:rFonts w:ascii="Calibri" w:hAnsi="Calibri" w:cs="Calibri"/>
                <w:w w:val="80"/>
                <w:sz w:val="20"/>
                <w:szCs w:val="20"/>
                <w:lang w:val="en-US"/>
              </w:rPr>
              <w:t xml:space="preserve">  </w:t>
            </w:r>
            <w:r w:rsidRPr="00B55D2E">
              <w:rPr>
                <w:rStyle w:val="SourceText"/>
                <w:rFonts w:ascii="Calibri" w:hAnsi="Calibri" w:cs="Calibri"/>
                <w:w w:val="80"/>
                <w:sz w:val="20"/>
                <w:szCs w:val="20"/>
                <w:lang w:val="en-US"/>
              </w:rPr>
              <w:t>{</w:t>
            </w:r>
            <w:proofErr w:type="gramEnd"/>
            <w:r w:rsidRPr="00B55D2E">
              <w:rPr>
                <w:rStyle w:val="SourceText"/>
                <w:rFonts w:ascii="Calibri" w:hAnsi="Calibri" w:cs="Calibri"/>
                <w:w w:val="80"/>
                <w:sz w:val="20"/>
                <w:szCs w:val="20"/>
                <w:lang w:val="en-US"/>
              </w:rPr>
              <w:t>{DRIVER2_LICENSE}}</w:t>
            </w:r>
            <w:r w:rsidRPr="00B55D2E">
              <w:rPr>
                <w:rFonts w:ascii="Calibri" w:hAnsi="Calibri" w:cs="Calibri"/>
                <w:w w:val="80"/>
                <w:sz w:val="20"/>
                <w:szCs w:val="20"/>
                <w:lang w:val="en-US"/>
              </w:rPr>
              <w:t xml:space="preserve"> </w:t>
            </w:r>
          </w:p>
          <w:p w14:paraId="0345B268" w14:textId="77777777" w:rsidR="00B55D2E" w:rsidRPr="00B55D2E" w:rsidRDefault="00B55D2E" w:rsidP="00B55D2E">
            <w:pPr>
              <w:pStyle w:val="a0"/>
              <w:jc w:val="left"/>
              <w:rPr>
                <w:rFonts w:ascii="Calibri" w:hAnsi="Calibri" w:cs="Calibri"/>
                <w:sz w:val="20"/>
                <w:szCs w:val="20"/>
                <w:lang w:val="en-US"/>
              </w:rPr>
            </w:pPr>
            <w:r w:rsidRPr="00B55D2E">
              <w:rPr>
                <w:rStyle w:val="SourceText"/>
                <w:rFonts w:ascii="Calibri" w:hAnsi="Calibri" w:cs="Calibri"/>
                <w:w w:val="80"/>
                <w:sz w:val="20"/>
                <w:szCs w:val="20"/>
                <w:lang w:val="en-US"/>
              </w:rPr>
              <w:t>{{DRIVER3_NAME</w:t>
            </w:r>
            <w:proofErr w:type="gramStart"/>
            <w:r w:rsidRPr="00B55D2E">
              <w:rPr>
                <w:rStyle w:val="SourceText"/>
                <w:rFonts w:ascii="Calibri" w:hAnsi="Calibri" w:cs="Calibri"/>
                <w:w w:val="80"/>
                <w:sz w:val="20"/>
                <w:szCs w:val="20"/>
                <w:lang w:val="en-US"/>
              </w:rPr>
              <w:t>}}</w:t>
            </w:r>
            <w:r w:rsidRPr="00B55D2E">
              <w:rPr>
                <w:rFonts w:ascii="Calibri" w:hAnsi="Calibri" w:cs="Calibri"/>
                <w:w w:val="80"/>
                <w:sz w:val="20"/>
                <w:szCs w:val="20"/>
                <w:lang w:val="en-US"/>
              </w:rPr>
              <w:t xml:space="preserve">  </w:t>
            </w:r>
            <w:r w:rsidRPr="00B55D2E">
              <w:rPr>
                <w:rStyle w:val="SourceText"/>
                <w:rFonts w:ascii="Calibri" w:hAnsi="Calibri" w:cs="Calibri"/>
                <w:w w:val="80"/>
                <w:sz w:val="20"/>
                <w:szCs w:val="20"/>
                <w:lang w:val="en-US"/>
              </w:rPr>
              <w:t>{</w:t>
            </w:r>
            <w:proofErr w:type="gramEnd"/>
            <w:r w:rsidRPr="00B55D2E">
              <w:rPr>
                <w:rStyle w:val="SourceText"/>
                <w:rFonts w:ascii="Calibri" w:hAnsi="Calibri" w:cs="Calibri"/>
                <w:w w:val="80"/>
                <w:sz w:val="20"/>
                <w:szCs w:val="20"/>
                <w:lang w:val="en-US"/>
              </w:rPr>
              <w:t>{DRIVER3_LICENSE}}</w:t>
            </w:r>
            <w:r w:rsidRPr="00B55D2E">
              <w:rPr>
                <w:rFonts w:ascii="Calibri" w:hAnsi="Calibri" w:cs="Calibri"/>
                <w:w w:val="80"/>
                <w:sz w:val="20"/>
                <w:szCs w:val="20"/>
                <w:lang w:val="en-US"/>
              </w:rP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rPr>
                <w:rFonts w:ascii="Calibri" w:hAnsi="Calibri" w:cs="Calibri"/>
                <w:w w:val="80"/>
                <w:sz w:val="20"/>
                <w:szCs w:val="22"/>
                <w:lang w:val="en-US"/>
              </w:rPr>
              <w:t xml:space="preserve">Start Date: {{RENTAL_START}} </w:t>
            </w:r>
          </w:p>
          <w:p w14:paraId="4F46DC4F" w14:textId="77777777" w:rsidR="00B55D2E" w:rsidRPr="003A2EAB" w:rsidRDefault="00B55D2E" w:rsidP="00B55D2E">
            <w:pPr>
              <w:pStyle w:val="a0"/>
              <w:jc w:val="left"/>
              <w:rPr>
                <w:lang w:val="en-US"/>
              </w:rPr>
            </w:pPr>
            <w:r>
              <w:rPr>
                <w:rFonts w:ascii="Calibri" w:hAnsi="Calibri" w:cs="Calibri"/>
                <w:w w:val="80"/>
                <w:sz w:val="20"/>
                <w:szCs w:val="22"/>
                <w:lang w:val="en-US"/>
              </w:rPr>
              <w:t xml:space="preserve">End Date: </w:t>
            </w:r>
            <w:r>
              <w:rPr>
                <w:rFonts w:ascii="Calibri" w:hAnsi="Calibri" w:cs="Calibri"/>
                <w:w w:val="80"/>
                <w:sz w:val="20"/>
                <w:szCs w:val="20"/>
                <w:lang w:val="en-US"/>
              </w:rPr>
              <w:t xml:space="preserve">{{RENTAL_END}}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rPr>
                <w:rFonts w:ascii="Calibri" w:hAnsi="Calibri" w:cs="Calibri"/>
                <w:w w:val="80"/>
                <w:sz w:val="20"/>
                <w:szCs w:val="22"/>
                <w:lang w:val="en-US"/>
              </w:rPr>
              <w:t>Rental Rate: _________________KZT ({{RENTAL_RATE}} USD) /per Day</w:t>
            </w:r>
          </w:p>
          <w:p w14:paraId="384F6FAC" w14:textId="77777777" w:rsidR="00B55D2E" w:rsidRPr="003A2EAB" w:rsidRDefault="00B55D2E" w:rsidP="00B55D2E">
            <w:pPr>
              <w:pStyle w:val="a0"/>
              <w:jc w:val="left"/>
              <w:rPr>
                <w:lang w:val="en-US"/>
              </w:rPr>
            </w:pPr>
            <w:r>
              <w:rPr>
                <w:rFonts w:ascii="Calibri" w:hAnsi="Calibri" w:cs="Calibri"/>
                <w:w w:val="80"/>
                <w:sz w:val="20"/>
                <w:szCs w:val="22"/>
                <w:lang w:val="en-US"/>
              </w:rPr>
              <w:t xml:space="preserve">Total Amount: _______________KZT ({{TOTAL_AMOUNT}} USD) </w:t>
            </w:r>
          </w:p>
          <w:p w14:paraId="5A7BE11D" w14:textId="77777777" w:rsidR="00B55D2E" w:rsidRPr="004168A6" w:rsidRDefault="00B55D2E" w:rsidP="00B55D2E">
            <w:pPr>
              <w:pStyle w:val="a0"/>
              <w:jc w:val="left"/>
              <w:rPr>
                <w:lang w:val="en-US"/>
              </w:rPr>
            </w:pPr>
            <w:r>
              <w:rPr>
                <w:rFonts w:ascii="Calibri" w:hAnsi="Calibri" w:cs="Calibri"/>
                <w:w w:val="80"/>
                <w:sz w:val="20"/>
                <w:szCs w:val="22"/>
                <w:lang w:val="en-US"/>
              </w:rPr>
              <w:t xml:space="preserve">Security Deposit: </w:t>
            </w:r>
            <w:r>
              <w:rPr>
                <w:rFonts w:ascii="Calibri" w:hAnsi="Calibri" w:cs="Calibri"/>
                <w:w w:val="80"/>
                <w:sz w:val="20"/>
                <w:szCs w:val="22"/>
                <w:u w:val="single"/>
                <w:lang w:val="en-US"/>
              </w:rPr>
              <w:t>_____________KZT ({{SECURITY_DEPOSIT</w:t>
            </w:r>
            <w:proofErr w:type="gramStart"/>
            <w:r>
              <w:rPr>
                <w:rFonts w:ascii="Calibri" w:hAnsi="Calibri" w:cs="Calibri"/>
                <w:w w:val="80"/>
                <w:sz w:val="20"/>
                <w:szCs w:val="22"/>
                <w:u w:val="single"/>
                <w:lang w:val="en-US"/>
              </w:rPr>
              <w:t>}}  USD</w:t>
            </w:r>
            <w:proofErr w:type="gramEnd"/>
            <w:r>
              <w:rPr>
                <w:rFonts w:ascii="Calibri" w:hAnsi="Calibri" w:cs="Calibri"/>
                <w:w w:val="80"/>
                <w:sz w:val="20"/>
                <w:szCs w:val="22"/>
                <w:u w:val="single"/>
                <w:lang w:val="en-US"/>
              </w:rPr>
              <w:t>)</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r>
              <w:rPr>
                <w:rFonts w:ascii="Calibri" w:hAnsi="Calibri" w:cs="Calibri"/>
                <w:w w:val="80"/>
                <w:sz w:val="20"/>
                <w:szCs w:val="22"/>
                <w:lang w:val="en-US"/>
              </w:rPr>
              <w:t>Make:</w:t>
            </w:r>
            <w:r>
              <w:rPr>
                <w:rFonts w:ascii="Calibri" w:hAnsi="Calibri" w:cs="Calibri"/>
                <w:w w:val="80"/>
                <w:sz w:val="20"/>
                <w:szCs w:val="22"/>
                <w:u w:val="single"/>
                <w:lang w:val="en-US"/>
              </w:rPr>
              <w:t>_</w:t>
            </w:r>
            <w:proofErr w:type="gramEnd"/>
            <w:r>
              <w:rPr>
                <w:rFonts w:ascii="Calibri" w:hAnsi="Calibri" w:cs="Calibri"/>
                <w:w w:val="80"/>
                <w:sz w:val="20"/>
                <w:szCs w:val="22"/>
                <w:u w:val="single"/>
                <w:lang w:val="en-US"/>
              </w:rPr>
              <w:t>_{{CAR_MAKE}}_</w:t>
            </w:r>
            <w:r>
              <w:rPr>
                <w:rFonts w:ascii="Calibri" w:hAnsi="Calibri" w:cs="Calibri"/>
                <w:w w:val="80"/>
                <w:sz w:val="20"/>
                <w:szCs w:val="22"/>
                <w:lang w:val="en-US"/>
              </w:rPr>
              <w:t xml:space="preserve">   Model:</w:t>
            </w:r>
            <w:r>
              <w:rPr>
                <w:rFonts w:ascii="Calibri" w:hAnsi="Calibri" w:cs="Calibri"/>
                <w:w w:val="80"/>
                <w:sz w:val="20"/>
                <w:szCs w:val="22"/>
                <w:u w:val="single"/>
                <w:lang w:val="en-US"/>
              </w:rPr>
              <w:t>__{{CAR_MODEL}}</w:t>
            </w:r>
          </w:p>
          <w:p w14:paraId="3C84A6F9" w14:textId="77777777" w:rsidR="00B55D2E" w:rsidRPr="003A2EAB" w:rsidRDefault="00B55D2E" w:rsidP="00B55D2E">
            <w:pPr>
              <w:pStyle w:val="a0"/>
              <w:jc w:val="left"/>
              <w:rPr>
                <w:lang w:val="en-US"/>
              </w:rPr>
            </w:pPr>
            <w:proofErr w:type="gramStart"/>
            <w:r>
              <w:rPr>
                <w:rFonts w:ascii="Calibri" w:hAnsi="Calibri" w:cs="Calibri"/>
                <w:w w:val="80"/>
                <w:sz w:val="20"/>
                <w:szCs w:val="22"/>
                <w:lang w:val="en-US"/>
              </w:rPr>
              <w:t>Year:</w:t>
            </w:r>
            <w:r>
              <w:rPr>
                <w:rFonts w:ascii="Calibri" w:hAnsi="Calibri" w:cs="Calibri"/>
                <w:w w:val="80"/>
                <w:sz w:val="20"/>
                <w:szCs w:val="22"/>
                <w:u w:val="single"/>
                <w:lang w:val="en-US"/>
              </w:rPr>
              <w:t>_</w:t>
            </w:r>
            <w:proofErr w:type="gramEnd"/>
            <w:r>
              <w:rPr>
                <w:rFonts w:ascii="Calibri" w:hAnsi="Calibri" w:cs="Calibri"/>
                <w:w w:val="80"/>
                <w:sz w:val="20"/>
                <w:szCs w:val="22"/>
                <w:u w:val="single"/>
                <w:lang w:val="en-US"/>
              </w:rPr>
              <w:t>{{CAR_YEAR}}__</w:t>
            </w:r>
            <w:r>
              <w:rPr>
                <w:rFonts w:ascii="Calibri" w:hAnsi="Calibri" w:cs="Calibri"/>
                <w:w w:val="80"/>
                <w:sz w:val="20"/>
                <w:szCs w:val="22"/>
                <w:lang w:val="en-US"/>
              </w:rPr>
              <w:t xml:space="preserve"> Color:</w:t>
            </w:r>
            <w:r>
              <w:rPr>
                <w:rFonts w:ascii="Calibri" w:hAnsi="Calibri" w:cs="Calibri"/>
                <w:w w:val="80"/>
                <w:sz w:val="20"/>
                <w:szCs w:val="22"/>
                <w:u w:val="single"/>
                <w:lang w:val="en-US"/>
              </w:rPr>
              <w:t xml:space="preserve">___{{CAR_COLOR}}_____ </w:t>
            </w:r>
          </w:p>
          <w:p w14:paraId="7F70DA02" w14:textId="48068269" w:rsidR="00B55D2E" w:rsidRPr="009861A3" w:rsidRDefault="00B55D2E" w:rsidP="00B55D2E">
            <w:pPr>
              <w:pStyle w:val="a0"/>
              <w:jc w:val="left"/>
              <w:rPr>
                <w:lang w:val="en-US"/>
              </w:rPr>
            </w:pPr>
            <w:proofErr w:type="gramStart"/>
            <w:r>
              <w:rPr>
                <w:rFonts w:ascii="Calibri" w:hAnsi="Calibri" w:cs="Calibri"/>
                <w:w w:val="80"/>
                <w:sz w:val="20"/>
                <w:szCs w:val="22"/>
                <w:lang w:val="en-US"/>
              </w:rPr>
              <w:t>PLATE:</w:t>
            </w:r>
            <w:r>
              <w:rPr>
                <w:rFonts w:ascii="Calibri" w:hAnsi="Calibri" w:cs="Calibri"/>
                <w:w w:val="80"/>
                <w:sz w:val="20"/>
                <w:szCs w:val="22"/>
                <w:u w:val="single"/>
                <w:lang w:val="en-US"/>
              </w:rPr>
              <w:t>_</w:t>
            </w:r>
            <w:proofErr w:type="gramEnd"/>
            <w:r>
              <w:rPr>
                <w:rFonts w:ascii="Calibri" w:hAnsi="Calibri" w:cs="Calibri"/>
                <w:w w:val="80"/>
                <w:sz w:val="20"/>
                <w:szCs w:val="22"/>
                <w:u w:val="single"/>
                <w:lang w:val="en-US"/>
              </w:rPr>
              <w:t>_{{CAR_PLATE}}</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r>
              <w:rPr>
                <w:rFonts w:ascii="Calibri" w:hAnsi="Calibri" w:cs="Calibri"/>
                <w:w w:val="80"/>
                <w:sz w:val="20"/>
                <w:szCs w:val="22"/>
              </w:rPr>
              <w:t>Марка</w:t>
            </w:r>
            <w:r>
              <w:rPr>
                <w:rFonts w:ascii="Calibri" w:hAnsi="Calibri" w:cs="Calibri"/>
                <w:w w:val="80"/>
                <w:sz w:val="20"/>
                <w:szCs w:val="22"/>
                <w:lang w:val="en-US"/>
              </w:rPr>
              <w:t>:</w:t>
            </w:r>
            <w:r>
              <w:rPr>
                <w:rFonts w:ascii="Calibri" w:hAnsi="Calibri" w:cs="Calibri"/>
                <w:w w:val="80"/>
                <w:sz w:val="20"/>
                <w:szCs w:val="22"/>
                <w:u w:val="single"/>
                <w:lang w:val="en-US"/>
              </w:rPr>
              <w:t>_</w:t>
            </w:r>
            <w:proofErr w:type="gramEnd"/>
            <w:r>
              <w:rPr>
                <w:rFonts w:ascii="Calibri" w:hAnsi="Calibri" w:cs="Calibri"/>
                <w:w w:val="80"/>
                <w:sz w:val="20"/>
                <w:szCs w:val="22"/>
                <w:u w:val="single"/>
                <w:lang w:val="en-US"/>
              </w:rPr>
              <w:t>_{{CAR_MAKE}}_</w:t>
            </w:r>
            <w:r>
              <w:rPr>
                <w:rFonts w:ascii="Calibri" w:hAnsi="Calibri" w:cs="Calibri"/>
                <w:w w:val="80"/>
                <w:sz w:val="20"/>
                <w:szCs w:val="22"/>
                <w:lang w:val="en-US"/>
              </w:rPr>
              <w:t xml:space="preserve">   </w:t>
            </w:r>
            <w:r>
              <w:rPr>
                <w:rFonts w:ascii="Calibri" w:hAnsi="Calibri" w:cs="Calibri"/>
                <w:w w:val="80"/>
                <w:sz w:val="20"/>
                <w:szCs w:val="22"/>
              </w:rPr>
              <w:t>Модель</w:t>
            </w:r>
            <w:r>
              <w:rPr>
                <w:rFonts w:ascii="Calibri" w:hAnsi="Calibri" w:cs="Calibri"/>
                <w:w w:val="80"/>
                <w:sz w:val="20"/>
                <w:szCs w:val="22"/>
                <w:lang w:val="en-US"/>
              </w:rPr>
              <w:t>:</w:t>
            </w:r>
            <w:r>
              <w:rPr>
                <w:rFonts w:ascii="Calibri" w:hAnsi="Calibri" w:cs="Calibri"/>
                <w:w w:val="80"/>
                <w:sz w:val="20"/>
                <w:szCs w:val="22"/>
                <w:u w:val="single"/>
                <w:lang w:val="en-US"/>
              </w:rPr>
              <w:t>__{{CAR_MODEL}}</w:t>
            </w:r>
          </w:p>
          <w:p w14:paraId="392A232F" w14:textId="760551FC" w:rsidR="00565686" w:rsidRPr="003A2EAB" w:rsidRDefault="00565686" w:rsidP="00565686">
            <w:pPr>
              <w:pStyle w:val="a0"/>
              <w:jc w:val="left"/>
              <w:rPr>
                <w:lang w:val="en-US"/>
              </w:rPr>
            </w:pPr>
            <w:r>
              <w:rPr>
                <w:rFonts w:ascii="Calibri" w:hAnsi="Calibri" w:cs="Calibri"/>
                <w:w w:val="80"/>
                <w:sz w:val="20"/>
                <w:szCs w:val="22"/>
              </w:rPr>
              <w:t>Год</w:t>
            </w:r>
            <w:r w:rsidRPr="00565686">
              <w:rPr>
                <w:rFonts w:ascii="Calibri" w:hAnsi="Calibri" w:cs="Calibri"/>
                <w:w w:val="80"/>
                <w:sz w:val="20"/>
                <w:szCs w:val="22"/>
                <w:lang w:val="en-US"/>
              </w:rPr>
              <w:t xml:space="preserve"> </w:t>
            </w:r>
            <w:proofErr w:type="gramStart"/>
            <w:r>
              <w:rPr>
                <w:rFonts w:ascii="Calibri" w:hAnsi="Calibri" w:cs="Calibri"/>
                <w:w w:val="80"/>
                <w:sz w:val="20"/>
                <w:szCs w:val="22"/>
              </w:rPr>
              <w:t>выпуска</w:t>
            </w:r>
            <w:r>
              <w:rPr>
                <w:rFonts w:ascii="Calibri" w:hAnsi="Calibri" w:cs="Calibri"/>
                <w:w w:val="80"/>
                <w:sz w:val="20"/>
                <w:szCs w:val="22"/>
                <w:lang w:val="en-US"/>
              </w:rPr>
              <w:t>:</w:t>
            </w:r>
            <w:r>
              <w:rPr>
                <w:rFonts w:ascii="Calibri" w:hAnsi="Calibri" w:cs="Calibri"/>
                <w:w w:val="80"/>
                <w:sz w:val="20"/>
                <w:szCs w:val="22"/>
                <w:u w:val="single"/>
                <w:lang w:val="en-US"/>
              </w:rPr>
              <w:t>_</w:t>
            </w:r>
            <w:proofErr w:type="gramEnd"/>
            <w:r>
              <w:rPr>
                <w:rFonts w:ascii="Calibri" w:hAnsi="Calibri" w:cs="Calibri"/>
                <w:w w:val="80"/>
                <w:sz w:val="20"/>
                <w:szCs w:val="22"/>
                <w:u w:val="single"/>
                <w:lang w:val="en-US"/>
              </w:rPr>
              <w:t>{{CAR_YEAR}}__</w:t>
            </w:r>
            <w:r>
              <w:rPr>
                <w:rFonts w:ascii="Calibri" w:hAnsi="Calibri" w:cs="Calibri"/>
                <w:w w:val="80"/>
                <w:sz w:val="20"/>
                <w:szCs w:val="22"/>
                <w:lang w:val="en-US"/>
              </w:rPr>
              <w:t xml:space="preserve"> </w:t>
            </w:r>
            <w:r>
              <w:rPr>
                <w:rFonts w:ascii="Calibri" w:hAnsi="Calibri" w:cs="Calibri"/>
                <w:w w:val="80"/>
                <w:sz w:val="20"/>
                <w:szCs w:val="22"/>
              </w:rPr>
              <w:t>Цвет</w:t>
            </w:r>
            <w:r>
              <w:rPr>
                <w:rFonts w:ascii="Calibri" w:hAnsi="Calibri" w:cs="Calibri"/>
                <w:w w:val="80"/>
                <w:sz w:val="20"/>
                <w:szCs w:val="22"/>
                <w:lang w:val="en-US"/>
              </w:rPr>
              <w:t>:</w:t>
            </w:r>
            <w:r>
              <w:rPr>
                <w:rFonts w:ascii="Calibri" w:hAnsi="Calibri" w:cs="Calibri"/>
                <w:w w:val="80"/>
                <w:sz w:val="20"/>
                <w:szCs w:val="22"/>
                <w:u w:val="single"/>
                <w:lang w:val="en-US"/>
              </w:rPr>
              <w:t xml:space="preserve">___{{CAR_COLOR}}_____ </w:t>
            </w:r>
          </w:p>
          <w:p w14:paraId="4CAE610E" w14:textId="15ABD1BF" w:rsidR="00B55D2E" w:rsidRDefault="00565686" w:rsidP="00565686">
            <w:pPr>
              <w:pStyle w:val="a0"/>
              <w:jc w:val="left"/>
              <w:rPr>
                <w:rFonts w:ascii="Calibri" w:hAnsi="Calibri" w:cs="Calibri"/>
                <w:w w:val="80"/>
                <w:sz w:val="20"/>
                <w:szCs w:val="22"/>
              </w:rPr>
            </w:pPr>
            <w:proofErr w:type="gramStart"/>
            <w:r>
              <w:rPr>
                <w:rFonts w:ascii="Calibri" w:hAnsi="Calibri" w:cs="Calibri"/>
                <w:w w:val="80"/>
                <w:sz w:val="20"/>
                <w:szCs w:val="22"/>
              </w:rPr>
              <w:t>ГНРЗ</w:t>
            </w:r>
            <w:r>
              <w:rPr>
                <w:rFonts w:ascii="Calibri" w:hAnsi="Calibri" w:cs="Calibri"/>
                <w:w w:val="80"/>
                <w:sz w:val="20"/>
                <w:szCs w:val="22"/>
                <w:lang w:val="en-US"/>
              </w:rPr>
              <w:t>:</w:t>
            </w:r>
            <w:r>
              <w:rPr>
                <w:rFonts w:ascii="Calibri" w:hAnsi="Calibri" w:cs="Calibri"/>
                <w:w w:val="80"/>
                <w:sz w:val="20"/>
                <w:szCs w:val="22"/>
                <w:u w:val="single"/>
                <w:lang w:val="en-US"/>
              </w:rPr>
              <w:t>_</w:t>
            </w:r>
            <w:proofErr w:type="gramEnd"/>
            <w:r>
              <w:rPr>
                <w:rFonts w:ascii="Calibri" w:hAnsi="Calibri" w:cs="Calibri"/>
                <w:w w:val="80"/>
                <w:sz w:val="20"/>
                <w:szCs w:val="22"/>
                <w:u w:val="single"/>
                <w:lang w:val="en-US"/>
              </w:rPr>
              <w:t>_{{CAR_PLATE}}</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rPr>
                <w:rFonts w:ascii="Calibri" w:hAnsi="Calibri" w:cs="Calibri"/>
                <w:w w:val="80"/>
                <w:sz w:val="20"/>
                <w:szCs w:val="22"/>
                <w:lang w:val="en-US"/>
              </w:rPr>
              <w:t>{{</w:t>
            </w:r>
            <w:r>
              <w:rPr>
                <w:rFonts w:ascii="Calibri" w:hAnsi="Calibri" w:cs="Calibri"/>
                <w:w w:val="80"/>
                <w:sz w:val="20"/>
                <w:szCs w:val="22"/>
                <w:lang w:val="en-US"/>
              </w:rPr>
              <w:t>ALLOWED_COUNTRIES</w:t>
            </w:r>
            <w:r>
              <w:rPr>
                <w:rFonts w:ascii="Calibri" w:hAnsi="Calibri" w:cs="Calibri"/>
                <w:w w:val="80"/>
                <w:sz w:val="20"/>
                <w:szCs w:val="22"/>
                <w:lang w:val="en-US"/>
              </w:rPr>
              <w:t>}}</w:t>
            </w:r>
          </w:p>
          <w:p w14:paraId="402B4075" w14:textId="7EA30929"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Types of Roads</w:t>
            </w:r>
            <w:proofErr w:type="gramStart"/>
            <w:r>
              <w:rPr>
                <w:rFonts w:ascii="Calibri" w:hAnsi="Calibri" w:cs="Calibri"/>
                <w:w w:val="80"/>
                <w:sz w:val="20"/>
                <w:szCs w:val="22"/>
                <w:lang w:val="en-US"/>
              </w:rPr>
              <w:t>:  {</w:t>
            </w:r>
            <w:proofErr w:type="gramEnd"/>
            <w:r>
              <w:rPr>
                <w:rFonts w:ascii="Calibri" w:hAnsi="Calibri" w:cs="Calibri"/>
                <w:w w:val="80"/>
                <w:sz w:val="20"/>
                <w:szCs w:val="22"/>
                <w:lang w:val="en-US"/>
              </w:rPr>
              <w:t xml:space="preserve">{TYPES_OF_ROADS}}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rPr>
                <w:rFonts w:ascii="Calibri" w:hAnsi="Calibri" w:cs="Calibri"/>
                <w:w w:val="80"/>
                <w:sz w:val="20"/>
                <w:szCs w:val="22"/>
                <w:lang w:val="en-US"/>
              </w:rPr>
              <w:t>{{ALLOWED_COUNTRIES}}</w:t>
            </w:r>
          </w:p>
          <w:p w14:paraId="4666EA8D" w14:textId="7E38459B" w:rsidR="00B55D2E" w:rsidRPr="008A10EC" w:rsidRDefault="00B55D2E" w:rsidP="00B55D2E">
            <w:pPr>
              <w:pStyle w:val="a0"/>
              <w:jc w:val="left"/>
              <w:rPr>
                <w:lang w:val="en-US"/>
              </w:rPr>
            </w:pPr>
            <w:r>
              <w:rPr>
                <w:rFonts w:ascii="Calibri" w:hAnsi="Calibri" w:cs="Calibri"/>
                <w:w w:val="80"/>
                <w:sz w:val="20"/>
                <w:szCs w:val="22"/>
                <w:lang w:val="ky-KG"/>
              </w:rPr>
              <w:t>Виды дорог</w:t>
            </w:r>
            <w:r w:rsidRPr="008A10EC">
              <w:rPr>
                <w:rFonts w:ascii="Calibri" w:hAnsi="Calibri" w:cs="Calibri"/>
                <w:w w:val="80"/>
                <w:sz w:val="20"/>
                <w:szCs w:val="22"/>
                <w:lang w:val="en-US"/>
              </w:rPr>
              <w:t xml:space="preserve">: </w:t>
            </w:r>
            <w:r w:rsidR="00565686" w:rsidRPr="008A10EC">
              <w:rPr>
                <w:rFonts w:ascii="Calibri" w:hAnsi="Calibri" w:cs="Calibri"/>
                <w:w w:val="80"/>
                <w:sz w:val="20"/>
                <w:szCs w:val="22"/>
                <w:lang w:val="en-US"/>
              </w:rPr>
              <w:t xml:space="preserve"> {{</w:t>
            </w:r>
            <w:r w:rsidR="00565686">
              <w:rPr>
                <w:rFonts w:ascii="Calibri" w:hAnsi="Calibri" w:cs="Calibri"/>
                <w:w w:val="80"/>
                <w:sz w:val="20"/>
                <w:szCs w:val="22"/>
                <w:lang w:val="en-US"/>
              </w:rPr>
              <w:t>TYPES</w:t>
            </w:r>
            <w:r w:rsidR="00565686" w:rsidRPr="008A10EC">
              <w:rPr>
                <w:rFonts w:ascii="Calibri" w:hAnsi="Calibri" w:cs="Calibri"/>
                <w:w w:val="80"/>
                <w:sz w:val="20"/>
                <w:szCs w:val="22"/>
                <w:lang w:val="en-US"/>
              </w:rPr>
              <w:t>_</w:t>
            </w:r>
            <w:r w:rsidR="00565686">
              <w:rPr>
                <w:rFonts w:ascii="Calibri" w:hAnsi="Calibri" w:cs="Calibri"/>
                <w:w w:val="80"/>
                <w:sz w:val="20"/>
                <w:szCs w:val="22"/>
                <w:lang w:val="en-US"/>
              </w:rPr>
              <w:t>OF</w:t>
            </w:r>
            <w:r w:rsidR="00565686" w:rsidRPr="008A10EC">
              <w:rPr>
                <w:rFonts w:ascii="Calibri" w:hAnsi="Calibri" w:cs="Calibri"/>
                <w:w w:val="80"/>
                <w:sz w:val="20"/>
                <w:szCs w:val="22"/>
                <w:lang w:val="en-US"/>
              </w:rPr>
              <w:t>_</w:t>
            </w:r>
            <w:r w:rsidR="00565686">
              <w:rPr>
                <w:rFonts w:ascii="Calibri" w:hAnsi="Calibri" w:cs="Calibri"/>
                <w:w w:val="80"/>
                <w:sz w:val="20"/>
                <w:szCs w:val="22"/>
                <w:lang w:val="en-US"/>
              </w:rPr>
              <w:t>ROADS</w:t>
            </w:r>
            <w:r w:rsidR="00565686" w:rsidRPr="008A10EC">
              <w:rPr>
                <w:rFonts w:ascii="Calibri" w:hAnsi="Calibri" w:cs="Calibri"/>
                <w:w w:val="80"/>
                <w:sz w:val="20"/>
                <w:szCs w:val="22"/>
                <w:lang w:val="en-US"/>
              </w:rPr>
              <w:t xml:space="preserve">}}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